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B66D"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Dated                                                                       </w:t>
      </w:r>
      <w:r w:rsidRPr="00CD6D85">
        <w:rPr>
          <w:rFonts w:ascii="Arial" w:hAnsi="Arial" w:cs="Arial"/>
          <w:sz w:val="22"/>
          <w:szCs w:val="22"/>
          <w:highlight w:val="yellow"/>
        </w:rPr>
        <w:t>[Date]</w:t>
      </w:r>
    </w:p>
    <w:p w14:paraId="0D9D194A" w14:textId="77777777" w:rsidR="00FC405E" w:rsidRPr="00CD6D85" w:rsidRDefault="00FC405E" w:rsidP="006E53DB">
      <w:pPr>
        <w:rPr>
          <w:rFonts w:ascii="Arial" w:hAnsi="Arial" w:cs="Arial"/>
          <w:b/>
          <w:spacing w:val="-3"/>
          <w:sz w:val="22"/>
          <w:szCs w:val="22"/>
        </w:rPr>
      </w:pPr>
    </w:p>
    <w:p w14:paraId="5EDFED5E" w14:textId="77777777" w:rsidR="00FC405E" w:rsidRPr="00CD6D85" w:rsidRDefault="00FC405E" w:rsidP="006E53DB">
      <w:pPr>
        <w:rPr>
          <w:rFonts w:ascii="Arial" w:hAnsi="Arial" w:cs="Arial"/>
          <w:b/>
          <w:spacing w:val="-3"/>
          <w:sz w:val="22"/>
          <w:szCs w:val="22"/>
        </w:rPr>
      </w:pPr>
    </w:p>
    <w:p w14:paraId="4FA225E9" w14:textId="77777777" w:rsidR="00FC405E" w:rsidRPr="00CD6D85" w:rsidRDefault="00FC405E" w:rsidP="006E53DB">
      <w:pPr>
        <w:rPr>
          <w:rFonts w:ascii="Arial" w:hAnsi="Arial" w:cs="Arial"/>
          <w:b/>
          <w:spacing w:val="-3"/>
          <w:sz w:val="22"/>
          <w:szCs w:val="22"/>
        </w:rPr>
      </w:pPr>
    </w:p>
    <w:p w14:paraId="1A9531AA" w14:textId="77777777" w:rsidR="00FC405E" w:rsidRPr="00CD6D85" w:rsidRDefault="00FC405E" w:rsidP="006E53DB">
      <w:pPr>
        <w:rPr>
          <w:rFonts w:ascii="Arial" w:hAnsi="Arial" w:cs="Arial"/>
          <w:b/>
          <w:spacing w:val="-3"/>
          <w:sz w:val="22"/>
          <w:szCs w:val="22"/>
        </w:rPr>
      </w:pPr>
    </w:p>
    <w:p w14:paraId="689F0E50" w14:textId="65F1D872" w:rsidR="00FC405E" w:rsidRPr="00CD6D85" w:rsidRDefault="00B22E24" w:rsidP="006E53DB">
      <w:pPr>
        <w:rPr>
          <w:rFonts w:ascii="Arial" w:hAnsi="Arial" w:cs="Arial"/>
          <w:sz w:val="22"/>
          <w:szCs w:val="22"/>
        </w:rPr>
      </w:pPr>
      <w:r>
        <w:rPr>
          <w:rFonts w:ascii="Arial" w:hAnsi="Arial" w:cs="Arial"/>
          <w:sz w:val="22"/>
          <w:szCs w:val="22"/>
        </w:rPr>
        <w:t>CSTM SERVICES LTD</w:t>
      </w:r>
    </w:p>
    <w:p w14:paraId="38F4FECF" w14:textId="77777777" w:rsidR="00FC405E" w:rsidRPr="00CD6D85" w:rsidRDefault="00FC405E" w:rsidP="006E53DB">
      <w:pPr>
        <w:rPr>
          <w:rFonts w:ascii="Arial" w:hAnsi="Arial" w:cs="Arial"/>
          <w:sz w:val="22"/>
          <w:szCs w:val="22"/>
        </w:rPr>
      </w:pPr>
    </w:p>
    <w:p w14:paraId="29E02CAF" w14:textId="77777777" w:rsidR="00FC405E" w:rsidRPr="00CD6D85" w:rsidRDefault="00FC405E" w:rsidP="006E53DB">
      <w:pPr>
        <w:rPr>
          <w:rFonts w:ascii="Arial" w:hAnsi="Arial" w:cs="Arial"/>
          <w:sz w:val="22"/>
          <w:szCs w:val="22"/>
        </w:rPr>
      </w:pPr>
      <w:r w:rsidRPr="00CD6D85">
        <w:rPr>
          <w:rFonts w:ascii="Arial" w:hAnsi="Arial" w:cs="Arial"/>
          <w:sz w:val="22"/>
          <w:szCs w:val="22"/>
        </w:rPr>
        <w:t>and</w:t>
      </w:r>
    </w:p>
    <w:p w14:paraId="181EF51E" w14:textId="77777777" w:rsidR="00FC405E" w:rsidRPr="00CD6D85" w:rsidRDefault="00FC405E" w:rsidP="006E53DB">
      <w:pPr>
        <w:rPr>
          <w:rFonts w:ascii="Arial" w:hAnsi="Arial" w:cs="Arial"/>
          <w:sz w:val="22"/>
          <w:szCs w:val="22"/>
        </w:rPr>
      </w:pPr>
    </w:p>
    <w:p w14:paraId="76AE3492" w14:textId="77777777" w:rsidR="00FC405E" w:rsidRPr="00CD6D85" w:rsidRDefault="00FC405E" w:rsidP="006E53DB">
      <w:pPr>
        <w:rPr>
          <w:rFonts w:ascii="Arial" w:hAnsi="Arial" w:cs="Arial"/>
          <w:sz w:val="22"/>
          <w:szCs w:val="22"/>
        </w:rPr>
      </w:pPr>
      <w:r w:rsidRPr="00CD6D85">
        <w:rPr>
          <w:rFonts w:ascii="Arial" w:hAnsi="Arial" w:cs="Arial"/>
          <w:sz w:val="22"/>
          <w:szCs w:val="22"/>
          <w:highlight w:val="yellow"/>
        </w:rPr>
        <w:t>[Name of Employee]</w:t>
      </w:r>
    </w:p>
    <w:p w14:paraId="1423B97B" w14:textId="77777777" w:rsidR="00FC405E" w:rsidRPr="00CD6D85" w:rsidRDefault="00FC405E" w:rsidP="006E53DB">
      <w:pPr>
        <w:rPr>
          <w:rFonts w:ascii="Arial" w:hAnsi="Arial" w:cs="Arial"/>
          <w:sz w:val="22"/>
          <w:szCs w:val="22"/>
        </w:rPr>
      </w:pPr>
    </w:p>
    <w:p w14:paraId="398F61A6" w14:textId="77777777" w:rsidR="00FC405E" w:rsidRPr="00CD6D85" w:rsidRDefault="00FC405E" w:rsidP="006E53DB">
      <w:pPr>
        <w:rPr>
          <w:rFonts w:ascii="Arial" w:hAnsi="Arial" w:cs="Arial"/>
          <w:spacing w:val="-3"/>
          <w:sz w:val="22"/>
          <w:szCs w:val="22"/>
        </w:rPr>
      </w:pPr>
      <w:r w:rsidRPr="00CD6D85">
        <w:rPr>
          <w:rFonts w:ascii="Arial" w:hAnsi="Arial" w:cs="Arial"/>
          <w:spacing w:val="-3"/>
          <w:sz w:val="22"/>
          <w:szCs w:val="22"/>
        </w:rPr>
        <w:tab/>
      </w:r>
    </w:p>
    <w:p w14:paraId="4CA1FF76" w14:textId="77777777" w:rsidR="00FC405E" w:rsidRPr="00CD6D85" w:rsidRDefault="00FC405E" w:rsidP="006E53DB">
      <w:pPr>
        <w:rPr>
          <w:rFonts w:ascii="Arial" w:hAnsi="Arial" w:cs="Arial"/>
          <w:spacing w:val="-3"/>
          <w:sz w:val="22"/>
          <w:szCs w:val="22"/>
        </w:rPr>
      </w:pPr>
    </w:p>
    <w:p w14:paraId="7DD229C1" w14:textId="77777777" w:rsidR="00FC405E" w:rsidRPr="00CD6D85" w:rsidRDefault="00FC405E" w:rsidP="006E53DB">
      <w:pPr>
        <w:rPr>
          <w:rFonts w:ascii="Arial" w:hAnsi="Arial" w:cs="Arial"/>
          <w:sz w:val="22"/>
          <w:szCs w:val="22"/>
        </w:rPr>
      </w:pPr>
    </w:p>
    <w:p w14:paraId="0298D3CB" w14:textId="77777777" w:rsidR="00FC405E" w:rsidRPr="00CD6D85" w:rsidRDefault="00FC405E" w:rsidP="006E53DB">
      <w:pPr>
        <w:rPr>
          <w:rFonts w:ascii="Arial" w:hAnsi="Arial" w:cs="Arial"/>
          <w:sz w:val="22"/>
          <w:szCs w:val="22"/>
        </w:rPr>
      </w:pPr>
      <w:r w:rsidRPr="00CD6D85">
        <w:rPr>
          <w:rFonts w:ascii="Arial" w:hAnsi="Arial" w:cs="Arial"/>
          <w:sz w:val="22"/>
          <w:szCs w:val="22"/>
        </w:rPr>
        <w:tab/>
      </w:r>
    </w:p>
    <w:p w14:paraId="2B65F152"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Name of Parties</w:t>
      </w:r>
    </w:p>
    <w:p w14:paraId="00E7AFF5" w14:textId="77777777" w:rsidR="00FC405E" w:rsidRPr="00CD6D85" w:rsidRDefault="00FC405E" w:rsidP="006E53DB">
      <w:pPr>
        <w:rPr>
          <w:rFonts w:ascii="Arial" w:hAnsi="Arial" w:cs="Arial"/>
          <w:sz w:val="22"/>
          <w:szCs w:val="22"/>
        </w:rPr>
      </w:pPr>
    </w:p>
    <w:p w14:paraId="53560353" w14:textId="26C22F2A" w:rsidR="00FC405E" w:rsidRPr="00CD6D85" w:rsidRDefault="00FC405E" w:rsidP="006E53DB">
      <w:pPr>
        <w:rPr>
          <w:rFonts w:ascii="Arial" w:hAnsi="Arial" w:cs="Arial"/>
          <w:sz w:val="22"/>
          <w:szCs w:val="22"/>
        </w:rPr>
      </w:pPr>
      <w:r w:rsidRPr="00CD6D85">
        <w:rPr>
          <w:rFonts w:ascii="Arial" w:hAnsi="Arial" w:cs="Arial"/>
          <w:sz w:val="22"/>
          <w:szCs w:val="22"/>
        </w:rPr>
        <w:t xml:space="preserve">THE COMPANY: </w:t>
      </w:r>
      <w:r w:rsidR="00B22E24">
        <w:rPr>
          <w:rFonts w:ascii="Arial" w:hAnsi="Arial" w:cs="Arial"/>
          <w:sz w:val="22"/>
          <w:szCs w:val="22"/>
        </w:rPr>
        <w:t>CSTM SERVICES LTD</w:t>
      </w:r>
      <w:r w:rsidRPr="00CD6D85">
        <w:rPr>
          <w:rFonts w:ascii="Arial" w:hAnsi="Arial" w:cs="Arial"/>
          <w:sz w:val="22"/>
          <w:szCs w:val="22"/>
        </w:rPr>
        <w:t xml:space="preserve"> Registration Number</w:t>
      </w:r>
      <w:r w:rsidRPr="00CD6D85">
        <w:rPr>
          <w:rFonts w:ascii="Arial" w:hAnsi="Arial" w:cs="Arial"/>
          <w:b/>
          <w:sz w:val="22"/>
          <w:szCs w:val="22"/>
        </w:rPr>
        <w:t xml:space="preserve"> </w:t>
      </w:r>
      <w:r w:rsidRPr="00CD6D85">
        <w:rPr>
          <w:rFonts w:ascii="Arial" w:hAnsi="Arial" w:cs="Arial"/>
          <w:sz w:val="22"/>
          <w:szCs w:val="22"/>
        </w:rPr>
        <w:t xml:space="preserve">Company Registration No. </w:t>
      </w:r>
      <w:r w:rsidR="00B85E3F" w:rsidRPr="00CD6D85">
        <w:rPr>
          <w:rFonts w:ascii="Arial" w:hAnsi="Arial" w:cs="Arial"/>
          <w:sz w:val="22"/>
          <w:szCs w:val="22"/>
        </w:rPr>
        <w:t>………….</w:t>
      </w:r>
      <w:r w:rsidRPr="00CD6D85">
        <w:rPr>
          <w:rFonts w:ascii="Arial" w:hAnsi="Arial" w:cs="Arial"/>
          <w:sz w:val="22"/>
          <w:szCs w:val="22"/>
        </w:rPr>
        <w:t xml:space="preserve"> whose registered office is at </w:t>
      </w:r>
      <w:r w:rsidR="00B85E3F" w:rsidRPr="00CD6D85">
        <w:rPr>
          <w:rFonts w:ascii="Arial" w:hAnsi="Arial" w:cs="Arial"/>
          <w:sz w:val="22"/>
          <w:szCs w:val="22"/>
        </w:rPr>
        <w:t>…………………………………….</w:t>
      </w:r>
      <w:r w:rsidRPr="00CD6D85">
        <w:rPr>
          <w:rFonts w:ascii="Arial" w:hAnsi="Arial" w:cs="Arial"/>
          <w:sz w:val="22"/>
          <w:szCs w:val="22"/>
        </w:rPr>
        <w:t xml:space="preserve"> (“the Company”).</w:t>
      </w:r>
    </w:p>
    <w:p w14:paraId="25CA5F45" w14:textId="77777777" w:rsidR="00FC405E" w:rsidRPr="00CD6D85" w:rsidRDefault="00FC405E" w:rsidP="006E53DB">
      <w:pPr>
        <w:rPr>
          <w:rFonts w:ascii="Arial" w:hAnsi="Arial" w:cs="Arial"/>
          <w:sz w:val="22"/>
          <w:szCs w:val="22"/>
        </w:rPr>
      </w:pPr>
    </w:p>
    <w:p w14:paraId="5FB5B062"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THE EMPLOYEE: </w:t>
      </w:r>
      <w:r w:rsidRPr="00CD6D85">
        <w:rPr>
          <w:rFonts w:ascii="Arial" w:hAnsi="Arial" w:cs="Arial"/>
          <w:sz w:val="22"/>
          <w:szCs w:val="22"/>
          <w:highlight w:val="yellow"/>
        </w:rPr>
        <w:t>[Employee Name]</w:t>
      </w:r>
      <w:r w:rsidRPr="00CD6D85">
        <w:rPr>
          <w:rFonts w:ascii="Arial" w:hAnsi="Arial" w:cs="Arial"/>
          <w:sz w:val="22"/>
          <w:szCs w:val="22"/>
        </w:rPr>
        <w:t xml:space="preserve"> whose address is </w:t>
      </w:r>
      <w:r w:rsidRPr="00CD6D85">
        <w:rPr>
          <w:rFonts w:ascii="Arial" w:hAnsi="Arial" w:cs="Arial"/>
          <w:sz w:val="22"/>
          <w:szCs w:val="22"/>
          <w:highlight w:val="yellow"/>
        </w:rPr>
        <w:t>[Employee Address]</w:t>
      </w:r>
      <w:r w:rsidRPr="00CD6D85">
        <w:rPr>
          <w:rFonts w:ascii="Arial" w:hAnsi="Arial" w:cs="Arial"/>
          <w:sz w:val="22"/>
          <w:szCs w:val="22"/>
        </w:rPr>
        <w:t xml:space="preserve"> (“the Employee”).</w:t>
      </w:r>
    </w:p>
    <w:p w14:paraId="583C8308" w14:textId="77777777" w:rsidR="00FC405E" w:rsidRPr="00CD6D85" w:rsidRDefault="00FC405E" w:rsidP="006E53DB">
      <w:pPr>
        <w:rPr>
          <w:rFonts w:ascii="Arial" w:hAnsi="Arial" w:cs="Arial"/>
          <w:sz w:val="22"/>
          <w:szCs w:val="22"/>
        </w:rPr>
      </w:pPr>
    </w:p>
    <w:p w14:paraId="247BA52C"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Commencement of Employment</w:t>
      </w:r>
    </w:p>
    <w:p w14:paraId="367C459A" w14:textId="77777777" w:rsidR="00FC405E" w:rsidRPr="00CD6D85" w:rsidRDefault="00FC405E" w:rsidP="006E53DB">
      <w:pPr>
        <w:rPr>
          <w:rFonts w:ascii="Arial" w:hAnsi="Arial" w:cs="Arial"/>
          <w:sz w:val="22"/>
          <w:szCs w:val="22"/>
        </w:rPr>
      </w:pPr>
    </w:p>
    <w:p w14:paraId="5886FCC3" w14:textId="77777777" w:rsidR="00FC405E" w:rsidRPr="00CD6D85" w:rsidRDefault="00FC405E" w:rsidP="006E53DB">
      <w:pPr>
        <w:rPr>
          <w:rFonts w:ascii="Arial" w:hAnsi="Arial" w:cs="Arial"/>
          <w:sz w:val="22"/>
          <w:szCs w:val="22"/>
        </w:rPr>
      </w:pPr>
      <w:r w:rsidRPr="00CD6D85">
        <w:rPr>
          <w:rFonts w:ascii="Arial" w:hAnsi="Arial" w:cs="Arial"/>
          <w:sz w:val="22"/>
          <w:szCs w:val="22"/>
        </w:rPr>
        <w:t>2.1</w:t>
      </w:r>
      <w:r w:rsidRPr="00CD6D85">
        <w:rPr>
          <w:rFonts w:ascii="Arial" w:hAnsi="Arial" w:cs="Arial"/>
          <w:sz w:val="22"/>
          <w:szCs w:val="22"/>
        </w:rPr>
        <w:tab/>
        <w:t xml:space="preserve">Your employment began on </w:t>
      </w:r>
      <w:r w:rsidRPr="00CD6D85">
        <w:rPr>
          <w:rFonts w:ascii="Arial" w:hAnsi="Arial" w:cs="Arial"/>
          <w:sz w:val="22"/>
          <w:szCs w:val="22"/>
          <w:highlight w:val="yellow"/>
        </w:rPr>
        <w:t>[Start Date].</w:t>
      </w:r>
      <w:r w:rsidRPr="00CD6D85">
        <w:rPr>
          <w:rFonts w:ascii="Arial" w:hAnsi="Arial" w:cs="Arial"/>
          <w:sz w:val="22"/>
          <w:szCs w:val="22"/>
        </w:rPr>
        <w:t xml:space="preserve"> No employment with any previous employer counts as part </w:t>
      </w:r>
      <w:r w:rsidRPr="00CD6D85">
        <w:rPr>
          <w:rFonts w:ascii="Arial" w:hAnsi="Arial" w:cs="Arial"/>
          <w:sz w:val="22"/>
          <w:szCs w:val="22"/>
        </w:rPr>
        <w:tab/>
        <w:t>of your period of continuous employment.</w:t>
      </w:r>
    </w:p>
    <w:p w14:paraId="4D9B9A2F" w14:textId="77777777" w:rsidR="00FC405E" w:rsidRPr="00CD6D85" w:rsidRDefault="00FC405E" w:rsidP="006E53DB">
      <w:pPr>
        <w:rPr>
          <w:rFonts w:ascii="Arial" w:hAnsi="Arial" w:cs="Arial"/>
          <w:sz w:val="22"/>
          <w:szCs w:val="22"/>
        </w:rPr>
      </w:pPr>
    </w:p>
    <w:p w14:paraId="6576D2A4" w14:textId="77777777" w:rsidR="00FC405E" w:rsidRPr="00CD6D85" w:rsidRDefault="00FC405E" w:rsidP="006E53DB">
      <w:pPr>
        <w:rPr>
          <w:rFonts w:ascii="Arial" w:hAnsi="Arial" w:cs="Arial"/>
          <w:b/>
          <w:sz w:val="22"/>
          <w:szCs w:val="22"/>
        </w:rPr>
      </w:pPr>
      <w:r w:rsidRPr="00CD6D85">
        <w:rPr>
          <w:rFonts w:ascii="Arial" w:hAnsi="Arial" w:cs="Arial"/>
          <w:b/>
          <w:sz w:val="22"/>
          <w:szCs w:val="22"/>
        </w:rPr>
        <w:t>Job Title</w:t>
      </w:r>
    </w:p>
    <w:p w14:paraId="1A7BC80E" w14:textId="77777777" w:rsidR="00FC405E" w:rsidRPr="00CD6D85" w:rsidRDefault="00FC405E" w:rsidP="006E53DB">
      <w:pPr>
        <w:rPr>
          <w:rFonts w:ascii="Arial" w:hAnsi="Arial" w:cs="Arial"/>
          <w:sz w:val="22"/>
          <w:szCs w:val="22"/>
        </w:rPr>
      </w:pPr>
    </w:p>
    <w:p w14:paraId="19B678D6" w14:textId="77777777" w:rsidR="00FC405E" w:rsidRPr="00CD6D85" w:rsidRDefault="00FC405E" w:rsidP="006E53DB">
      <w:pPr>
        <w:rPr>
          <w:rFonts w:ascii="Arial" w:hAnsi="Arial" w:cs="Arial"/>
          <w:sz w:val="22"/>
          <w:szCs w:val="22"/>
        </w:rPr>
      </w:pPr>
      <w:r w:rsidRPr="00CD6D85">
        <w:rPr>
          <w:rFonts w:ascii="Arial" w:hAnsi="Arial" w:cs="Arial"/>
          <w:sz w:val="22"/>
          <w:szCs w:val="22"/>
        </w:rPr>
        <w:t>3.1</w:t>
      </w:r>
      <w:r w:rsidRPr="00CD6D85">
        <w:rPr>
          <w:rFonts w:ascii="Arial" w:hAnsi="Arial" w:cs="Arial"/>
          <w:sz w:val="22"/>
          <w:szCs w:val="22"/>
        </w:rPr>
        <w:tab/>
        <w:t xml:space="preserve">Your job title is </w:t>
      </w:r>
      <w:r w:rsidRPr="00CD6D85">
        <w:rPr>
          <w:rFonts w:ascii="Arial" w:hAnsi="Arial" w:cs="Arial"/>
          <w:sz w:val="22"/>
          <w:szCs w:val="22"/>
          <w:highlight w:val="yellow"/>
        </w:rPr>
        <w:t>[Job Title]</w:t>
      </w:r>
    </w:p>
    <w:p w14:paraId="0846629E" w14:textId="77777777" w:rsidR="00FC405E" w:rsidRPr="00CD6D85" w:rsidRDefault="00FC405E" w:rsidP="006E53DB">
      <w:pPr>
        <w:rPr>
          <w:rFonts w:ascii="Arial" w:hAnsi="Arial" w:cs="Arial"/>
          <w:sz w:val="22"/>
          <w:szCs w:val="22"/>
        </w:rPr>
      </w:pPr>
    </w:p>
    <w:p w14:paraId="0F41F5B5"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3.2</w:t>
      </w:r>
      <w:r w:rsidRPr="00CD6D85">
        <w:rPr>
          <w:rFonts w:ascii="Arial" w:hAnsi="Arial" w:cs="Arial"/>
          <w:sz w:val="22"/>
          <w:szCs w:val="22"/>
        </w:rPr>
        <w:tab/>
        <w:t xml:space="preserve">The Company reserves the right to make changes to the job title/duties to be undertaken by the jobholder from time to time. </w:t>
      </w:r>
    </w:p>
    <w:p w14:paraId="707BDDF8" w14:textId="77777777" w:rsidR="00FC405E" w:rsidRPr="00CD6D85" w:rsidRDefault="00FC405E" w:rsidP="006E53DB">
      <w:pPr>
        <w:rPr>
          <w:rFonts w:ascii="Arial" w:hAnsi="Arial" w:cs="Arial"/>
          <w:sz w:val="22"/>
          <w:szCs w:val="22"/>
        </w:rPr>
      </w:pPr>
    </w:p>
    <w:p w14:paraId="5AFF5C4B"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3.3</w:t>
      </w:r>
      <w:r w:rsidRPr="00CD6D85">
        <w:rPr>
          <w:rFonts w:ascii="Arial" w:hAnsi="Arial" w:cs="Arial"/>
          <w:sz w:val="22"/>
          <w:szCs w:val="22"/>
        </w:rPr>
        <w:tab/>
        <w:t>When considered necessary or appropriate by management you may be required to carry out any other duties considered within your skill and competence to assist the smooth running of the business.</w:t>
      </w:r>
    </w:p>
    <w:p w14:paraId="118483FD" w14:textId="77777777" w:rsidR="00FC405E" w:rsidRPr="00CD6D85" w:rsidRDefault="00FC405E" w:rsidP="006E53DB">
      <w:pPr>
        <w:rPr>
          <w:rFonts w:ascii="Arial" w:hAnsi="Arial" w:cs="Arial"/>
          <w:sz w:val="22"/>
          <w:szCs w:val="22"/>
        </w:rPr>
      </w:pPr>
    </w:p>
    <w:p w14:paraId="23C8331D"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Salary</w:t>
      </w:r>
    </w:p>
    <w:p w14:paraId="525DADD6" w14:textId="77777777" w:rsidR="00FC405E" w:rsidRPr="00CD6D85" w:rsidRDefault="00FC405E" w:rsidP="006E53DB">
      <w:pPr>
        <w:rPr>
          <w:rFonts w:ascii="Arial" w:hAnsi="Arial" w:cs="Arial"/>
          <w:sz w:val="22"/>
          <w:szCs w:val="22"/>
        </w:rPr>
      </w:pPr>
    </w:p>
    <w:p w14:paraId="6EE2BD76" w14:textId="77777777" w:rsidR="00FC405E" w:rsidRPr="00CD6D85" w:rsidRDefault="00FC405E" w:rsidP="006E53DB">
      <w:pPr>
        <w:rPr>
          <w:rFonts w:ascii="Arial" w:hAnsi="Arial" w:cs="Arial"/>
          <w:sz w:val="22"/>
          <w:szCs w:val="22"/>
        </w:rPr>
      </w:pPr>
      <w:r w:rsidRPr="00CD6D85">
        <w:rPr>
          <w:rFonts w:ascii="Arial" w:hAnsi="Arial" w:cs="Arial"/>
          <w:sz w:val="22"/>
          <w:szCs w:val="22"/>
        </w:rPr>
        <w:t>4.1</w:t>
      </w:r>
      <w:r w:rsidRPr="00CD6D85">
        <w:rPr>
          <w:rFonts w:ascii="Arial" w:hAnsi="Arial" w:cs="Arial"/>
          <w:sz w:val="22"/>
          <w:szCs w:val="22"/>
        </w:rPr>
        <w:tab/>
        <w:t>Your current salary is £[</w:t>
      </w:r>
      <w:r w:rsidRPr="00CD6D85">
        <w:rPr>
          <w:rFonts w:ascii="Arial" w:hAnsi="Arial" w:cs="Arial"/>
          <w:sz w:val="22"/>
          <w:szCs w:val="22"/>
          <w:highlight w:val="yellow"/>
        </w:rPr>
        <w:t>Salary]</w:t>
      </w:r>
      <w:r w:rsidRPr="00CD6D85">
        <w:rPr>
          <w:rFonts w:ascii="Arial" w:hAnsi="Arial" w:cs="Arial"/>
          <w:sz w:val="22"/>
          <w:szCs w:val="22"/>
        </w:rPr>
        <w:t xml:space="preserve"> per annum.</w:t>
      </w:r>
    </w:p>
    <w:p w14:paraId="0B8B4617" w14:textId="77777777" w:rsidR="00FC405E" w:rsidRPr="00CD6D85" w:rsidRDefault="00FC405E" w:rsidP="006E53DB">
      <w:pPr>
        <w:rPr>
          <w:rFonts w:ascii="Arial" w:hAnsi="Arial" w:cs="Arial"/>
          <w:sz w:val="22"/>
          <w:szCs w:val="22"/>
        </w:rPr>
      </w:pPr>
    </w:p>
    <w:p w14:paraId="790C9B52" w14:textId="77777777" w:rsidR="00FC405E" w:rsidRPr="00CD6D85" w:rsidRDefault="00FC405E" w:rsidP="006E53DB">
      <w:pPr>
        <w:rPr>
          <w:rFonts w:ascii="Arial" w:hAnsi="Arial" w:cs="Arial"/>
          <w:sz w:val="22"/>
          <w:szCs w:val="22"/>
        </w:rPr>
      </w:pPr>
      <w:r w:rsidRPr="00CD6D85">
        <w:rPr>
          <w:rFonts w:ascii="Arial" w:hAnsi="Arial" w:cs="Arial"/>
          <w:sz w:val="22"/>
          <w:szCs w:val="22"/>
        </w:rPr>
        <w:t>4.2</w:t>
      </w:r>
      <w:r w:rsidRPr="00CD6D85">
        <w:rPr>
          <w:rFonts w:ascii="Arial" w:hAnsi="Arial" w:cs="Arial"/>
          <w:sz w:val="22"/>
          <w:szCs w:val="22"/>
        </w:rPr>
        <w:tab/>
        <w:t>Your salary will be paid [</w:t>
      </w:r>
      <w:r w:rsidRPr="00CD6D85">
        <w:rPr>
          <w:rFonts w:ascii="Arial" w:hAnsi="Arial" w:cs="Arial"/>
          <w:sz w:val="22"/>
          <w:szCs w:val="22"/>
          <w:highlight w:val="yellow"/>
        </w:rPr>
        <w:t>weekly/monthly</w:t>
      </w:r>
      <w:r w:rsidRPr="00CD6D85">
        <w:rPr>
          <w:rFonts w:ascii="Arial" w:hAnsi="Arial" w:cs="Arial"/>
          <w:sz w:val="22"/>
          <w:szCs w:val="22"/>
        </w:rPr>
        <w:t>] in arrears on each 15</w:t>
      </w:r>
      <w:r w:rsidRPr="00CD6D85">
        <w:rPr>
          <w:rFonts w:ascii="Arial" w:hAnsi="Arial" w:cs="Arial"/>
          <w:sz w:val="22"/>
          <w:szCs w:val="22"/>
          <w:vertAlign w:val="superscript"/>
        </w:rPr>
        <w:t>th</w:t>
      </w:r>
      <w:r w:rsidRPr="00CD6D85">
        <w:rPr>
          <w:rFonts w:ascii="Arial" w:hAnsi="Arial" w:cs="Arial"/>
          <w:sz w:val="22"/>
          <w:szCs w:val="22"/>
        </w:rPr>
        <w:t xml:space="preserve"> day of the Month by BACS.</w:t>
      </w:r>
    </w:p>
    <w:p w14:paraId="73AF971E" w14:textId="77777777" w:rsidR="00FC405E" w:rsidRPr="00CD6D85" w:rsidRDefault="00FC405E" w:rsidP="006E53DB">
      <w:pPr>
        <w:pStyle w:val="Heading1"/>
        <w:rPr>
          <w:rFonts w:ascii="Arial" w:hAnsi="Arial"/>
          <w:color w:val="auto"/>
          <w:sz w:val="22"/>
          <w:szCs w:val="22"/>
        </w:rPr>
      </w:pPr>
    </w:p>
    <w:p w14:paraId="32453D54"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Pension</w:t>
      </w:r>
    </w:p>
    <w:p w14:paraId="254E9ADB" w14:textId="77777777" w:rsidR="00FC405E" w:rsidRPr="00CD6D85" w:rsidRDefault="00FC405E" w:rsidP="006E53DB">
      <w:pPr>
        <w:rPr>
          <w:rFonts w:ascii="Arial" w:hAnsi="Arial" w:cs="Arial"/>
          <w:sz w:val="22"/>
          <w:szCs w:val="22"/>
        </w:rPr>
      </w:pPr>
    </w:p>
    <w:p w14:paraId="53978725" w14:textId="77777777" w:rsidR="00FC405E" w:rsidRPr="00CD6D85" w:rsidRDefault="00FC405E" w:rsidP="006E53DB">
      <w:pPr>
        <w:rPr>
          <w:rFonts w:ascii="Arial" w:hAnsi="Arial" w:cs="Arial"/>
          <w:sz w:val="22"/>
          <w:szCs w:val="22"/>
        </w:rPr>
      </w:pPr>
      <w:r w:rsidRPr="00CD6D85">
        <w:rPr>
          <w:rFonts w:ascii="Arial" w:hAnsi="Arial" w:cs="Arial"/>
          <w:sz w:val="22"/>
          <w:szCs w:val="22"/>
          <w:highlight w:val="yellow"/>
        </w:rPr>
        <w:lastRenderedPageBreak/>
        <w:t xml:space="preserve">[The Company operates a Stakeholder Pension Scheme which all employees are entitled to join.  Your employment is not contracted out of the State Pension Scheme if you join this scheme.  Enter Details of your Pension Scheme available and whether it is contracted out or not] </w:t>
      </w:r>
    </w:p>
    <w:p w14:paraId="77286A22" w14:textId="77777777" w:rsidR="00FC405E" w:rsidRPr="00CD6D85" w:rsidRDefault="00FC405E" w:rsidP="006E53DB">
      <w:pPr>
        <w:pStyle w:val="Heading1"/>
        <w:rPr>
          <w:rFonts w:ascii="Arial" w:hAnsi="Arial"/>
          <w:color w:val="auto"/>
          <w:sz w:val="22"/>
          <w:szCs w:val="22"/>
        </w:rPr>
      </w:pPr>
    </w:p>
    <w:p w14:paraId="647C966E"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Deductions</w:t>
      </w:r>
    </w:p>
    <w:p w14:paraId="1AA3F260" w14:textId="77777777" w:rsidR="00FC405E" w:rsidRPr="00CD6D85" w:rsidRDefault="00FC405E" w:rsidP="006E53DB">
      <w:pPr>
        <w:rPr>
          <w:rFonts w:ascii="Arial" w:hAnsi="Arial" w:cs="Arial"/>
          <w:sz w:val="22"/>
          <w:szCs w:val="22"/>
        </w:rPr>
      </w:pPr>
    </w:p>
    <w:p w14:paraId="1E95FC62"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5.1</w:t>
      </w:r>
      <w:r w:rsidRPr="00CD6D85">
        <w:rPr>
          <w:rFonts w:ascii="Arial" w:hAnsi="Arial" w:cs="Arial"/>
          <w:sz w:val="22"/>
          <w:szCs w:val="22"/>
        </w:rPr>
        <w:tab/>
        <w:t xml:space="preserve">The Company has the right to deduct from your pay any sums which you may owe the Company including without limitation any overpayments or loans made to you by the Company or losses suffered by the Company as a result of your negligence or breach of Company rules. This also includes monies owed in respect of training courses attended in the 12-month period prior to the end of your employment. </w:t>
      </w:r>
    </w:p>
    <w:p w14:paraId="7AFFF538" w14:textId="77777777" w:rsidR="00FC405E" w:rsidRPr="00CD6D85" w:rsidRDefault="00FC405E" w:rsidP="006E53DB">
      <w:pPr>
        <w:ind w:left="720" w:hanging="720"/>
        <w:rPr>
          <w:rFonts w:ascii="Arial" w:hAnsi="Arial" w:cs="Arial"/>
          <w:sz w:val="22"/>
          <w:szCs w:val="22"/>
        </w:rPr>
      </w:pPr>
    </w:p>
    <w:p w14:paraId="486F5955"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Normal Hours of Work</w:t>
      </w:r>
    </w:p>
    <w:p w14:paraId="72C2F29C" w14:textId="77777777" w:rsidR="00FC405E" w:rsidRPr="00CD6D85" w:rsidRDefault="00FC405E" w:rsidP="006E53DB">
      <w:pPr>
        <w:rPr>
          <w:rFonts w:ascii="Arial" w:hAnsi="Arial" w:cs="Arial"/>
          <w:sz w:val="22"/>
          <w:szCs w:val="22"/>
        </w:rPr>
      </w:pPr>
    </w:p>
    <w:p w14:paraId="3BE2379E"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6.1</w:t>
      </w:r>
      <w:r w:rsidRPr="00CD6D85">
        <w:rPr>
          <w:rFonts w:ascii="Arial" w:hAnsi="Arial" w:cs="Arial"/>
          <w:sz w:val="22"/>
          <w:szCs w:val="22"/>
        </w:rPr>
        <w:tab/>
        <w:t xml:space="preserve">Your normal hours of work (exclusive of lunch breaks) are </w:t>
      </w:r>
      <w:r w:rsidRPr="00CD6D85">
        <w:rPr>
          <w:rFonts w:ascii="Arial" w:hAnsi="Arial" w:cs="Arial"/>
          <w:sz w:val="22"/>
          <w:szCs w:val="22"/>
          <w:highlight w:val="yellow"/>
        </w:rPr>
        <w:t>[Start and finish times]</w:t>
      </w:r>
      <w:r w:rsidRPr="00CD6D85">
        <w:rPr>
          <w:rFonts w:ascii="Arial" w:hAnsi="Arial" w:cs="Arial"/>
          <w:sz w:val="22"/>
          <w:szCs w:val="22"/>
        </w:rPr>
        <w:t xml:space="preserve"> </w:t>
      </w:r>
      <w:r w:rsidRPr="00CD6D85">
        <w:rPr>
          <w:rFonts w:ascii="Arial" w:hAnsi="Arial" w:cs="Arial"/>
          <w:sz w:val="22"/>
          <w:szCs w:val="22"/>
          <w:highlight w:val="yellow"/>
        </w:rPr>
        <w:t>Day from and to]</w:t>
      </w:r>
      <w:r w:rsidRPr="00CD6D85">
        <w:rPr>
          <w:rFonts w:ascii="Arial" w:hAnsi="Arial" w:cs="Arial"/>
          <w:sz w:val="22"/>
          <w:szCs w:val="22"/>
        </w:rPr>
        <w:t xml:space="preserve">. You are entitled to a </w:t>
      </w:r>
      <w:r w:rsidRPr="00CD6D85">
        <w:rPr>
          <w:rFonts w:ascii="Arial" w:hAnsi="Arial" w:cs="Arial"/>
          <w:sz w:val="22"/>
          <w:szCs w:val="22"/>
          <w:highlight w:val="yellow"/>
        </w:rPr>
        <w:t>[XX]</w:t>
      </w:r>
      <w:r w:rsidRPr="00CD6D85">
        <w:rPr>
          <w:rFonts w:ascii="Arial" w:hAnsi="Arial" w:cs="Arial"/>
          <w:sz w:val="22"/>
          <w:szCs w:val="22"/>
        </w:rPr>
        <w:t xml:space="preserve"> minute lunch break. Employees are expected to be co-operative in working outside their normal hours as necessary to cope with varying situations and workloads. Your working hours are subject to the provisions of the Working Time Regulations (WTR).  Any subsequent changes will ordinarily be confirmed in writing.</w:t>
      </w:r>
    </w:p>
    <w:p w14:paraId="707C866E" w14:textId="77777777" w:rsidR="00FC405E" w:rsidRPr="00CD6D85" w:rsidRDefault="00FC405E" w:rsidP="006E53DB">
      <w:pPr>
        <w:rPr>
          <w:rFonts w:ascii="Arial" w:hAnsi="Arial" w:cs="Arial"/>
          <w:sz w:val="22"/>
          <w:szCs w:val="22"/>
        </w:rPr>
      </w:pPr>
    </w:p>
    <w:p w14:paraId="743E289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6.2</w:t>
      </w:r>
      <w:r w:rsidRPr="00CD6D85">
        <w:rPr>
          <w:rFonts w:ascii="Arial" w:hAnsi="Arial" w:cs="Arial"/>
          <w:sz w:val="22"/>
          <w:szCs w:val="22"/>
        </w:rPr>
        <w:tab/>
        <w:t>The Company has the right to require you to remain away from work on full pay for such period and on such conditions as the Company may specify.</w:t>
      </w:r>
    </w:p>
    <w:p w14:paraId="0FA801CC" w14:textId="77777777" w:rsidR="00FC405E" w:rsidRPr="00CD6D85" w:rsidRDefault="00FC405E" w:rsidP="006E53DB">
      <w:pPr>
        <w:rPr>
          <w:rFonts w:ascii="Arial" w:hAnsi="Arial" w:cs="Arial"/>
          <w:sz w:val="22"/>
          <w:szCs w:val="22"/>
        </w:rPr>
      </w:pPr>
    </w:p>
    <w:p w14:paraId="3B59B9F7" w14:textId="364BD5E3" w:rsidR="00FC405E" w:rsidRPr="00CD6D85" w:rsidRDefault="00FC405E" w:rsidP="006E53DB">
      <w:pPr>
        <w:ind w:left="720" w:hanging="720"/>
        <w:rPr>
          <w:rFonts w:ascii="Arial" w:hAnsi="Arial" w:cs="Arial"/>
          <w:sz w:val="22"/>
          <w:szCs w:val="22"/>
        </w:rPr>
      </w:pPr>
      <w:r w:rsidRPr="00CD6D85">
        <w:rPr>
          <w:rFonts w:ascii="Arial" w:hAnsi="Arial" w:cs="Arial"/>
          <w:sz w:val="22"/>
          <w:szCs w:val="22"/>
        </w:rPr>
        <w:t>6.3</w:t>
      </w:r>
      <w:r w:rsidRPr="00CD6D85">
        <w:rPr>
          <w:rFonts w:ascii="Arial" w:hAnsi="Arial" w:cs="Arial"/>
          <w:sz w:val="22"/>
          <w:szCs w:val="22"/>
        </w:rPr>
        <w:tab/>
        <w:t xml:space="preserve">For the purpose of the WTR it is not intended that you will be required to work on average in excess of 48 hours per week averaged over a period of 17 weeks.  </w:t>
      </w:r>
      <w:r w:rsidR="00C93F68" w:rsidRPr="00CD6D85">
        <w:rPr>
          <w:rFonts w:ascii="Arial" w:hAnsi="Arial" w:cs="Arial"/>
          <w:sz w:val="22"/>
          <w:szCs w:val="22"/>
        </w:rPr>
        <w:t>However,</w:t>
      </w:r>
      <w:r w:rsidRPr="00CD6D85">
        <w:rPr>
          <w:rFonts w:ascii="Arial" w:hAnsi="Arial" w:cs="Arial"/>
          <w:sz w:val="22"/>
          <w:szCs w:val="22"/>
        </w:rPr>
        <w:t xml:space="preserve"> you agree to work in excess of 48 hours per week should the Company require you to do so.  If you wish to terminate your agreement to opt out of the </w:t>
      </w:r>
      <w:r w:rsidR="00C93F68" w:rsidRPr="00CD6D85">
        <w:rPr>
          <w:rFonts w:ascii="Arial" w:hAnsi="Arial" w:cs="Arial"/>
          <w:sz w:val="22"/>
          <w:szCs w:val="22"/>
        </w:rPr>
        <w:t>48-hour</w:t>
      </w:r>
      <w:r w:rsidRPr="00CD6D85">
        <w:rPr>
          <w:rFonts w:ascii="Arial" w:hAnsi="Arial" w:cs="Arial"/>
          <w:sz w:val="22"/>
          <w:szCs w:val="22"/>
        </w:rPr>
        <w:t xml:space="preserve"> average limit you are required to give the Company three months written notice of your intention to do so. </w:t>
      </w:r>
    </w:p>
    <w:p w14:paraId="7C3FFDD0" w14:textId="77777777" w:rsidR="00FC405E" w:rsidRPr="00CD6D85" w:rsidRDefault="00FC405E" w:rsidP="006E53DB">
      <w:pPr>
        <w:rPr>
          <w:rFonts w:ascii="Arial" w:hAnsi="Arial" w:cs="Arial"/>
          <w:sz w:val="22"/>
          <w:szCs w:val="22"/>
        </w:rPr>
      </w:pPr>
    </w:p>
    <w:p w14:paraId="3DF90089"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6.4</w:t>
      </w:r>
      <w:r w:rsidRPr="00CD6D85">
        <w:rPr>
          <w:rFonts w:ascii="Arial" w:hAnsi="Arial" w:cs="Arial"/>
          <w:sz w:val="22"/>
          <w:szCs w:val="22"/>
        </w:rPr>
        <w:tab/>
        <w:t>You will only receive any additional payment for hours worked in excess of your normal hours of work if this has been expressly authorised by the Company.</w:t>
      </w:r>
    </w:p>
    <w:p w14:paraId="149657DF" w14:textId="77777777" w:rsidR="00FC405E" w:rsidRPr="00CD6D85" w:rsidRDefault="00FC405E" w:rsidP="006E53DB">
      <w:pPr>
        <w:rPr>
          <w:rFonts w:ascii="Arial" w:hAnsi="Arial" w:cs="Arial"/>
          <w:sz w:val="22"/>
          <w:szCs w:val="22"/>
        </w:rPr>
      </w:pPr>
    </w:p>
    <w:p w14:paraId="66B5C027"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Place of Work</w:t>
      </w:r>
    </w:p>
    <w:p w14:paraId="65999692" w14:textId="77777777" w:rsidR="00FC405E" w:rsidRPr="00CD6D85" w:rsidRDefault="00FC405E" w:rsidP="006E53DB">
      <w:pPr>
        <w:rPr>
          <w:rFonts w:ascii="Arial" w:hAnsi="Arial" w:cs="Arial"/>
          <w:sz w:val="22"/>
          <w:szCs w:val="22"/>
        </w:rPr>
      </w:pPr>
    </w:p>
    <w:p w14:paraId="50324949" w14:textId="07452A89" w:rsidR="00FC405E" w:rsidRPr="00CD6D85" w:rsidRDefault="00FC405E" w:rsidP="006E53DB">
      <w:pPr>
        <w:ind w:left="720" w:hanging="720"/>
        <w:rPr>
          <w:rFonts w:ascii="Arial" w:hAnsi="Arial" w:cs="Arial"/>
          <w:sz w:val="22"/>
          <w:szCs w:val="22"/>
        </w:rPr>
      </w:pPr>
      <w:r w:rsidRPr="00CD6D85">
        <w:rPr>
          <w:rFonts w:ascii="Arial" w:hAnsi="Arial" w:cs="Arial"/>
          <w:sz w:val="22"/>
          <w:szCs w:val="22"/>
        </w:rPr>
        <w:t>7.1</w:t>
      </w:r>
      <w:r w:rsidRPr="00CD6D85">
        <w:rPr>
          <w:rFonts w:ascii="Arial" w:hAnsi="Arial" w:cs="Arial"/>
          <w:sz w:val="22"/>
          <w:szCs w:val="22"/>
        </w:rPr>
        <w:tab/>
        <w:t xml:space="preserve">Your normal place of work will be [location] but the Company reserves the right to change this to any place within a </w:t>
      </w:r>
      <w:r w:rsidR="00C93F68" w:rsidRPr="00CD6D85">
        <w:rPr>
          <w:rFonts w:ascii="Arial" w:hAnsi="Arial" w:cs="Arial"/>
          <w:sz w:val="22"/>
          <w:szCs w:val="22"/>
        </w:rPr>
        <w:t>25-mile</w:t>
      </w:r>
      <w:r w:rsidRPr="00CD6D85">
        <w:rPr>
          <w:rFonts w:ascii="Arial" w:hAnsi="Arial" w:cs="Arial"/>
          <w:sz w:val="22"/>
          <w:szCs w:val="22"/>
        </w:rPr>
        <w:t xml:space="preserve"> radius of this address. You will be given at least one month’s notice of any such change. If the Company requires you to work at alternative premises in excess of this radius on a permanent basis the Company may where </w:t>
      </w:r>
      <w:r w:rsidR="00C93F68" w:rsidRPr="00CD6D85">
        <w:rPr>
          <w:rFonts w:ascii="Arial" w:hAnsi="Arial" w:cs="Arial"/>
          <w:sz w:val="22"/>
          <w:szCs w:val="22"/>
        </w:rPr>
        <w:t>appropriately</w:t>
      </w:r>
      <w:r w:rsidRPr="00CD6D85">
        <w:rPr>
          <w:rFonts w:ascii="Arial" w:hAnsi="Arial" w:cs="Arial"/>
          <w:sz w:val="22"/>
          <w:szCs w:val="22"/>
        </w:rPr>
        <w:t xml:space="preserve"> provide you with financial or other relocation assistance. Your job may involve travelling for the proper performance of your duties. </w:t>
      </w:r>
    </w:p>
    <w:p w14:paraId="34326517" w14:textId="77777777" w:rsidR="00FC405E" w:rsidRPr="00CD6D85" w:rsidRDefault="00FC405E" w:rsidP="006E53DB">
      <w:pPr>
        <w:rPr>
          <w:rFonts w:ascii="Arial" w:hAnsi="Arial" w:cs="Arial"/>
          <w:sz w:val="22"/>
          <w:szCs w:val="22"/>
        </w:rPr>
      </w:pPr>
    </w:p>
    <w:p w14:paraId="0C5CE898"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Company Holiday Entitlement</w:t>
      </w:r>
    </w:p>
    <w:p w14:paraId="6353BC66" w14:textId="77777777" w:rsidR="00FC405E" w:rsidRPr="00CD6D85" w:rsidRDefault="00FC405E" w:rsidP="006E53DB">
      <w:pPr>
        <w:rPr>
          <w:rFonts w:ascii="Arial" w:hAnsi="Arial" w:cs="Arial"/>
          <w:sz w:val="22"/>
          <w:szCs w:val="22"/>
        </w:rPr>
      </w:pPr>
    </w:p>
    <w:p w14:paraId="1E6F8334" w14:textId="77777777" w:rsidR="00FC405E" w:rsidRPr="00CD6D85" w:rsidRDefault="00FC405E" w:rsidP="006E53DB">
      <w:pPr>
        <w:rPr>
          <w:rFonts w:ascii="Arial" w:hAnsi="Arial" w:cs="Arial"/>
          <w:sz w:val="22"/>
          <w:szCs w:val="22"/>
        </w:rPr>
      </w:pPr>
      <w:r w:rsidRPr="00CD6D85">
        <w:rPr>
          <w:rFonts w:ascii="Arial" w:hAnsi="Arial" w:cs="Arial"/>
          <w:sz w:val="22"/>
          <w:szCs w:val="22"/>
        </w:rPr>
        <w:t>8.1</w:t>
      </w:r>
      <w:r w:rsidRPr="00CD6D85">
        <w:rPr>
          <w:rFonts w:ascii="Arial" w:hAnsi="Arial" w:cs="Arial"/>
          <w:sz w:val="22"/>
          <w:szCs w:val="22"/>
        </w:rPr>
        <w:tab/>
        <w:t>The Company’s holiday year runs from 1st January to 31st December of each year.</w:t>
      </w:r>
    </w:p>
    <w:p w14:paraId="370915D1" w14:textId="77777777" w:rsidR="00FC405E" w:rsidRPr="00CD6D85" w:rsidRDefault="00FC405E" w:rsidP="006E53DB">
      <w:pPr>
        <w:rPr>
          <w:rFonts w:ascii="Arial" w:hAnsi="Arial" w:cs="Arial"/>
          <w:sz w:val="22"/>
          <w:szCs w:val="22"/>
        </w:rPr>
      </w:pPr>
    </w:p>
    <w:p w14:paraId="7296C80B" w14:textId="77777777" w:rsidR="00FC405E" w:rsidRPr="00CD6D85" w:rsidRDefault="00FC405E" w:rsidP="006E53DB">
      <w:pPr>
        <w:rPr>
          <w:rFonts w:ascii="Arial" w:hAnsi="Arial" w:cs="Arial"/>
          <w:sz w:val="22"/>
          <w:szCs w:val="22"/>
        </w:rPr>
      </w:pPr>
      <w:r w:rsidRPr="00CD6D85">
        <w:rPr>
          <w:rFonts w:ascii="Arial" w:hAnsi="Arial" w:cs="Arial"/>
          <w:sz w:val="22"/>
          <w:szCs w:val="22"/>
        </w:rPr>
        <w:t>8.2</w:t>
      </w:r>
      <w:r w:rsidRPr="00CD6D85">
        <w:rPr>
          <w:rFonts w:ascii="Arial" w:hAnsi="Arial" w:cs="Arial"/>
          <w:sz w:val="22"/>
          <w:szCs w:val="22"/>
        </w:rPr>
        <w:tab/>
        <w:t xml:space="preserve">Your holiday entitlement is 20 days. </w:t>
      </w:r>
    </w:p>
    <w:p w14:paraId="1D853506" w14:textId="77777777" w:rsidR="00FC405E" w:rsidRPr="00CD6D85" w:rsidRDefault="00FC405E" w:rsidP="006E53DB">
      <w:pPr>
        <w:rPr>
          <w:rFonts w:ascii="Arial" w:hAnsi="Arial" w:cs="Arial"/>
          <w:sz w:val="22"/>
          <w:szCs w:val="22"/>
        </w:rPr>
      </w:pPr>
    </w:p>
    <w:p w14:paraId="1A4FF7BB"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lastRenderedPageBreak/>
        <w:t>8.3</w:t>
      </w:r>
      <w:r w:rsidRPr="00CD6D85">
        <w:rPr>
          <w:rFonts w:ascii="Arial" w:hAnsi="Arial" w:cs="Arial"/>
          <w:sz w:val="22"/>
          <w:szCs w:val="22"/>
        </w:rPr>
        <w:tab/>
        <w:t xml:space="preserve">You must give at least 6 </w:t>
      </w:r>
      <w:proofErr w:type="spellStart"/>
      <w:r w:rsidRPr="00CD6D85">
        <w:rPr>
          <w:rFonts w:ascii="Arial" w:hAnsi="Arial" w:cs="Arial"/>
          <w:sz w:val="22"/>
          <w:szCs w:val="22"/>
        </w:rPr>
        <w:t>week’s notice</w:t>
      </w:r>
      <w:proofErr w:type="spellEnd"/>
      <w:r w:rsidRPr="00CD6D85">
        <w:rPr>
          <w:rFonts w:ascii="Arial" w:hAnsi="Arial" w:cs="Arial"/>
          <w:sz w:val="22"/>
          <w:szCs w:val="22"/>
        </w:rPr>
        <w:t xml:space="preserve"> of proposed holidays of in excess of one week. The dates must then be agreed with the Company.</w:t>
      </w:r>
    </w:p>
    <w:p w14:paraId="08DF7E87" w14:textId="77777777" w:rsidR="00FC405E" w:rsidRPr="00CD6D85" w:rsidRDefault="00FC405E" w:rsidP="006E53DB">
      <w:pPr>
        <w:rPr>
          <w:rFonts w:ascii="Arial" w:hAnsi="Arial" w:cs="Arial"/>
          <w:sz w:val="22"/>
          <w:szCs w:val="22"/>
        </w:rPr>
      </w:pPr>
    </w:p>
    <w:p w14:paraId="0105C05D"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8.4</w:t>
      </w:r>
      <w:r w:rsidRPr="00CD6D85">
        <w:rPr>
          <w:rFonts w:ascii="Arial" w:hAnsi="Arial" w:cs="Arial"/>
          <w:sz w:val="22"/>
          <w:szCs w:val="22"/>
        </w:rPr>
        <w:tab/>
        <w:t xml:space="preserve">If you are absent from work for any reason other than during paid maternity leave and sick absence for more than one month your holiday entitlement stops accruing until you return to work. </w:t>
      </w:r>
    </w:p>
    <w:p w14:paraId="54B14F8E" w14:textId="77777777" w:rsidR="00FC405E" w:rsidRPr="00CD6D85" w:rsidRDefault="00FC405E" w:rsidP="006E53DB">
      <w:pPr>
        <w:rPr>
          <w:rFonts w:ascii="Arial" w:hAnsi="Arial" w:cs="Arial"/>
          <w:sz w:val="22"/>
          <w:szCs w:val="22"/>
        </w:rPr>
      </w:pPr>
    </w:p>
    <w:p w14:paraId="3145D507" w14:textId="77777777" w:rsidR="00FC405E" w:rsidRPr="00CD6D85" w:rsidRDefault="00FC405E" w:rsidP="006E53DB">
      <w:pPr>
        <w:rPr>
          <w:rFonts w:ascii="Arial" w:hAnsi="Arial" w:cs="Arial"/>
          <w:sz w:val="22"/>
          <w:szCs w:val="22"/>
        </w:rPr>
      </w:pPr>
      <w:r w:rsidRPr="00CD6D85">
        <w:rPr>
          <w:rFonts w:ascii="Arial" w:hAnsi="Arial" w:cs="Arial"/>
          <w:sz w:val="22"/>
          <w:szCs w:val="22"/>
        </w:rPr>
        <w:t>8.5</w:t>
      </w:r>
      <w:r w:rsidRPr="00CD6D85">
        <w:rPr>
          <w:rFonts w:ascii="Arial" w:hAnsi="Arial" w:cs="Arial"/>
          <w:sz w:val="22"/>
          <w:szCs w:val="22"/>
        </w:rPr>
        <w:tab/>
        <w:t>You may not take more than 2 weeks consecutive holiday at any one time.</w:t>
      </w:r>
    </w:p>
    <w:p w14:paraId="5F0A35B3" w14:textId="77777777" w:rsidR="00FC405E" w:rsidRPr="00CD6D85" w:rsidRDefault="00FC405E" w:rsidP="006E53DB">
      <w:pPr>
        <w:pStyle w:val="Heading1"/>
        <w:rPr>
          <w:rFonts w:ascii="Arial" w:hAnsi="Arial"/>
          <w:color w:val="auto"/>
          <w:sz w:val="22"/>
          <w:szCs w:val="22"/>
        </w:rPr>
      </w:pPr>
    </w:p>
    <w:p w14:paraId="25BAEACC"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Public Holidays</w:t>
      </w:r>
    </w:p>
    <w:p w14:paraId="0ECE54A0" w14:textId="77777777" w:rsidR="00FC405E" w:rsidRPr="00CD6D85" w:rsidRDefault="00FC405E" w:rsidP="006E53DB">
      <w:pPr>
        <w:rPr>
          <w:rFonts w:ascii="Arial" w:hAnsi="Arial" w:cs="Arial"/>
          <w:sz w:val="22"/>
          <w:szCs w:val="22"/>
        </w:rPr>
      </w:pPr>
    </w:p>
    <w:p w14:paraId="1C9140AA"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9.1</w:t>
      </w:r>
      <w:r w:rsidRPr="00CD6D85">
        <w:rPr>
          <w:rFonts w:ascii="Arial" w:hAnsi="Arial" w:cs="Arial"/>
          <w:sz w:val="22"/>
          <w:szCs w:val="22"/>
        </w:rPr>
        <w:tab/>
        <w:t xml:space="preserve">You are entitled to all officially recognised English public holidays in addition to your Company holiday entitlement. </w:t>
      </w:r>
    </w:p>
    <w:p w14:paraId="0B6A78A0" w14:textId="77777777" w:rsidR="00FC405E" w:rsidRPr="00CD6D85" w:rsidRDefault="00FC405E" w:rsidP="006E53DB">
      <w:pPr>
        <w:rPr>
          <w:rFonts w:ascii="Arial" w:hAnsi="Arial" w:cs="Arial"/>
          <w:sz w:val="22"/>
          <w:szCs w:val="22"/>
        </w:rPr>
      </w:pPr>
    </w:p>
    <w:p w14:paraId="0EA254D1"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Notification of Sickness or Other Absence</w:t>
      </w:r>
    </w:p>
    <w:p w14:paraId="049C7C5E" w14:textId="77777777" w:rsidR="00FC405E" w:rsidRPr="00CD6D85" w:rsidRDefault="00FC405E" w:rsidP="006E53DB">
      <w:pPr>
        <w:rPr>
          <w:rFonts w:ascii="Arial" w:hAnsi="Arial" w:cs="Arial"/>
          <w:sz w:val="22"/>
          <w:szCs w:val="22"/>
        </w:rPr>
      </w:pPr>
    </w:p>
    <w:p w14:paraId="025BDC99"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10.1</w:t>
      </w:r>
      <w:r w:rsidRPr="00CD6D85">
        <w:rPr>
          <w:rFonts w:ascii="Arial" w:hAnsi="Arial" w:cs="Arial"/>
          <w:sz w:val="22"/>
          <w:szCs w:val="22"/>
        </w:rPr>
        <w:tab/>
        <w:t xml:space="preserve">If you are unable to attend work for any reason and your absence has not previously been authorised by the Company you must inform the Company of the fact of your absence and the full reasons for it by no later than </w:t>
      </w:r>
      <w:r w:rsidRPr="00CD6D85">
        <w:rPr>
          <w:rFonts w:ascii="Arial" w:hAnsi="Arial" w:cs="Arial"/>
          <w:sz w:val="22"/>
          <w:szCs w:val="22"/>
          <w:highlight w:val="yellow"/>
        </w:rPr>
        <w:t>[TIME]</w:t>
      </w:r>
      <w:r w:rsidRPr="00CD6D85">
        <w:rPr>
          <w:rFonts w:ascii="Arial" w:hAnsi="Arial" w:cs="Arial"/>
          <w:sz w:val="22"/>
          <w:szCs w:val="22"/>
        </w:rPr>
        <w:t>. Each working day of absence until you have provided the Company with a medical certificate.</w:t>
      </w:r>
    </w:p>
    <w:p w14:paraId="192A80C6" w14:textId="77777777" w:rsidR="00FC405E" w:rsidRPr="00CD6D85" w:rsidRDefault="00FC405E" w:rsidP="006E53DB">
      <w:pPr>
        <w:rPr>
          <w:rFonts w:ascii="Arial" w:hAnsi="Arial" w:cs="Arial"/>
          <w:sz w:val="22"/>
          <w:szCs w:val="22"/>
        </w:rPr>
      </w:pPr>
    </w:p>
    <w:p w14:paraId="0E9ADF5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10.2</w:t>
      </w:r>
      <w:r w:rsidRPr="00CD6D85">
        <w:rPr>
          <w:rFonts w:ascii="Arial" w:hAnsi="Arial" w:cs="Arial"/>
          <w:sz w:val="22"/>
          <w:szCs w:val="22"/>
        </w:rPr>
        <w:tab/>
        <w:t>If you are absent from work due to sickness or injury which continues for more than seven days (including weekends) you must provide the Company with a medical certificate by the eighth day of sickness or injury. Thereafter, medical certificates must be provided to the Company to cover any continued absence.</w:t>
      </w:r>
    </w:p>
    <w:p w14:paraId="6676A195" w14:textId="77777777" w:rsidR="00FC405E" w:rsidRPr="00CD6D85" w:rsidRDefault="00FC405E" w:rsidP="006E53DB">
      <w:pPr>
        <w:rPr>
          <w:rFonts w:ascii="Arial" w:hAnsi="Arial" w:cs="Arial"/>
          <w:sz w:val="22"/>
          <w:szCs w:val="22"/>
        </w:rPr>
      </w:pPr>
    </w:p>
    <w:p w14:paraId="7021CBEF"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10.3</w:t>
      </w:r>
      <w:r w:rsidRPr="00CD6D85">
        <w:rPr>
          <w:rFonts w:ascii="Arial" w:hAnsi="Arial" w:cs="Arial"/>
          <w:sz w:val="22"/>
          <w:szCs w:val="22"/>
        </w:rPr>
        <w:tab/>
        <w:t>Immediately following your return to work after a period of absence which has not previously been authorised by the Company or is not covered by a medical certificate as detailed in 10.2 above, you are required to complete a Self-Certification Form stating the dates of and the reason for your absence including details of sickness on non-working days as this information is required by the Company for calculating Statutory Sick Pay entitlement. Self-Certification Forms will be retained in the Company’s records.</w:t>
      </w:r>
    </w:p>
    <w:p w14:paraId="5B9984DC" w14:textId="77777777" w:rsidR="00FC405E" w:rsidRPr="00CD6D85" w:rsidRDefault="00FC405E" w:rsidP="006E53DB">
      <w:pPr>
        <w:rPr>
          <w:rFonts w:ascii="Arial" w:hAnsi="Arial" w:cs="Arial"/>
          <w:sz w:val="22"/>
          <w:szCs w:val="22"/>
        </w:rPr>
      </w:pPr>
    </w:p>
    <w:p w14:paraId="2B8AE1A3"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Sick Pay</w:t>
      </w:r>
    </w:p>
    <w:p w14:paraId="09FEEB68" w14:textId="77777777" w:rsidR="00FC405E" w:rsidRPr="00CD6D85" w:rsidRDefault="00FC405E" w:rsidP="006E53DB">
      <w:pPr>
        <w:rPr>
          <w:rFonts w:ascii="Arial" w:hAnsi="Arial" w:cs="Arial"/>
          <w:sz w:val="22"/>
          <w:szCs w:val="22"/>
        </w:rPr>
      </w:pPr>
    </w:p>
    <w:p w14:paraId="1399A94F"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11.1</w:t>
      </w:r>
      <w:r w:rsidRPr="00CD6D85">
        <w:rPr>
          <w:rFonts w:ascii="Arial" w:hAnsi="Arial" w:cs="Arial"/>
          <w:sz w:val="22"/>
          <w:szCs w:val="22"/>
        </w:rPr>
        <w:tab/>
        <w:t>If you are absent from work due to sickness or injury and comply with the requirements in this Clause and Clause 10 above regarding notification of absence and other statutory qualifying conditions, you may be eligible to receive Statutory Sick Pay in accordance with the provisions of the Social Security and Housing Benefits Act 1982. For Statutory Sick Pay purposes your qualifying days are Monday to Friday.</w:t>
      </w:r>
    </w:p>
    <w:p w14:paraId="0900FBD7" w14:textId="77777777" w:rsidR="00FC405E" w:rsidRPr="00CD6D85" w:rsidRDefault="00FC405E" w:rsidP="006E53DB">
      <w:pPr>
        <w:rPr>
          <w:rFonts w:ascii="Arial" w:hAnsi="Arial" w:cs="Arial"/>
          <w:sz w:val="22"/>
          <w:szCs w:val="22"/>
        </w:rPr>
      </w:pPr>
    </w:p>
    <w:p w14:paraId="05CA2D2B"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11.2</w:t>
      </w:r>
      <w:r w:rsidRPr="00CD6D85">
        <w:rPr>
          <w:rFonts w:ascii="Arial" w:hAnsi="Arial" w:cs="Arial"/>
          <w:sz w:val="22"/>
          <w:szCs w:val="22"/>
        </w:rPr>
        <w:tab/>
        <w:t>The Company reserves the right to require you to be examined at any time by an independent doctor at its expense and if it is advised by the doctor that you are fit to return to work.</w:t>
      </w:r>
    </w:p>
    <w:p w14:paraId="383377BB" w14:textId="77777777" w:rsidR="00FC405E" w:rsidRPr="00CD6D85" w:rsidRDefault="00FC405E" w:rsidP="006E53DB">
      <w:pPr>
        <w:rPr>
          <w:rFonts w:ascii="Arial" w:hAnsi="Arial" w:cs="Arial"/>
          <w:sz w:val="22"/>
          <w:szCs w:val="22"/>
        </w:rPr>
      </w:pPr>
    </w:p>
    <w:p w14:paraId="298501C0"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11.3</w:t>
      </w:r>
      <w:r w:rsidRPr="00CD6D85">
        <w:rPr>
          <w:rFonts w:ascii="Arial" w:hAnsi="Arial" w:cs="Arial"/>
          <w:sz w:val="22"/>
          <w:szCs w:val="22"/>
        </w:rPr>
        <w:tab/>
        <w:t xml:space="preserve">If you are absent from work for any reason (excluding Public and Bank Holidays) for a period or periods in excess of 199 working days in any period of 12 months the Company will be entitled to terminate your employment at any time by written notice on the date specified in the notice. </w:t>
      </w:r>
    </w:p>
    <w:p w14:paraId="6EA0DACB" w14:textId="77777777" w:rsidR="00FC405E" w:rsidRPr="00CD6D85" w:rsidRDefault="00FC405E" w:rsidP="006E53DB">
      <w:pPr>
        <w:rPr>
          <w:rFonts w:ascii="Arial" w:hAnsi="Arial" w:cs="Arial"/>
          <w:sz w:val="22"/>
          <w:szCs w:val="22"/>
        </w:rPr>
      </w:pPr>
    </w:p>
    <w:p w14:paraId="2BF698DB" w14:textId="77777777" w:rsidR="00FC405E" w:rsidRPr="00CD6D85" w:rsidRDefault="00FC405E" w:rsidP="006E53DB">
      <w:pPr>
        <w:rPr>
          <w:rFonts w:ascii="Arial" w:hAnsi="Arial" w:cs="Arial"/>
          <w:b/>
          <w:sz w:val="22"/>
          <w:szCs w:val="22"/>
        </w:rPr>
      </w:pPr>
      <w:r w:rsidRPr="00CD6D85">
        <w:rPr>
          <w:rFonts w:ascii="Arial" w:hAnsi="Arial" w:cs="Arial"/>
          <w:b/>
          <w:sz w:val="22"/>
          <w:szCs w:val="22"/>
        </w:rPr>
        <w:t>NOTICE</w:t>
      </w:r>
    </w:p>
    <w:p w14:paraId="2E52CDD2" w14:textId="77777777" w:rsidR="00FC405E" w:rsidRPr="00CD6D85" w:rsidRDefault="00FC405E" w:rsidP="006E53DB">
      <w:pPr>
        <w:rPr>
          <w:rFonts w:ascii="Arial" w:hAnsi="Arial" w:cs="Arial"/>
          <w:sz w:val="22"/>
          <w:szCs w:val="22"/>
        </w:rPr>
      </w:pPr>
    </w:p>
    <w:p w14:paraId="39AEB6F9"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12.1</w:t>
      </w:r>
      <w:r w:rsidRPr="00CD6D85">
        <w:rPr>
          <w:rFonts w:ascii="Arial" w:hAnsi="Arial" w:cs="Arial"/>
          <w:sz w:val="22"/>
          <w:szCs w:val="22"/>
        </w:rPr>
        <w:tab/>
        <w:t>The period of notice to be given by the Company or by you to terminate your employment is as follows:</w:t>
      </w:r>
    </w:p>
    <w:p w14:paraId="7EAE4572" w14:textId="77777777" w:rsidR="00FC405E" w:rsidRPr="00CD6D85" w:rsidRDefault="00FC405E" w:rsidP="006E53DB">
      <w:pPr>
        <w:rPr>
          <w:rFonts w:ascii="Arial" w:hAnsi="Arial" w:cs="Arial"/>
          <w:sz w:val="22"/>
          <w:szCs w:val="22"/>
        </w:rPr>
      </w:pPr>
    </w:p>
    <w:p w14:paraId="7EAB2231" w14:textId="77777777" w:rsidR="00FC405E" w:rsidRPr="00CD6D85" w:rsidRDefault="00FC405E" w:rsidP="006E53DB">
      <w:pPr>
        <w:rPr>
          <w:rFonts w:ascii="Arial" w:hAnsi="Arial" w:cs="Arial"/>
          <w:sz w:val="22"/>
          <w:szCs w:val="22"/>
        </w:rPr>
      </w:pPr>
      <w:r w:rsidRPr="00CD6D85">
        <w:rPr>
          <w:rFonts w:ascii="Arial" w:hAnsi="Arial" w:cs="Arial"/>
          <w:sz w:val="22"/>
          <w:szCs w:val="22"/>
        </w:rPr>
        <w:tab/>
        <w:t>As per contracted hours</w:t>
      </w:r>
    </w:p>
    <w:p w14:paraId="064BB4B4" w14:textId="77777777" w:rsidR="00FC405E" w:rsidRPr="00CD6D85" w:rsidRDefault="00FC405E" w:rsidP="006E53DB">
      <w:pPr>
        <w:rPr>
          <w:rFonts w:ascii="Arial" w:hAnsi="Arial" w:cs="Arial"/>
          <w:sz w:val="22"/>
          <w:szCs w:val="22"/>
        </w:rPr>
      </w:pPr>
    </w:p>
    <w:p w14:paraId="21601D75" w14:textId="0217D618" w:rsidR="00FC405E" w:rsidRPr="00CD6D85" w:rsidRDefault="00FC405E" w:rsidP="006E53DB">
      <w:pPr>
        <w:ind w:left="720" w:hanging="720"/>
        <w:rPr>
          <w:rFonts w:ascii="Arial" w:hAnsi="Arial" w:cs="Arial"/>
          <w:sz w:val="22"/>
          <w:szCs w:val="22"/>
        </w:rPr>
      </w:pPr>
      <w:r w:rsidRPr="00CD6D85">
        <w:rPr>
          <w:rFonts w:ascii="Arial" w:hAnsi="Arial" w:cs="Arial"/>
          <w:sz w:val="22"/>
          <w:szCs w:val="22"/>
        </w:rPr>
        <w:t>12.2</w:t>
      </w:r>
      <w:r w:rsidRPr="00CD6D85">
        <w:rPr>
          <w:rFonts w:ascii="Arial" w:hAnsi="Arial" w:cs="Arial"/>
          <w:sz w:val="22"/>
          <w:szCs w:val="22"/>
        </w:rPr>
        <w:tab/>
        <w:t xml:space="preserve">The Company expects you to complete the requisite notice period as detailed in this paragraph views any breaches seriously. </w:t>
      </w:r>
      <w:r w:rsidR="00C93F68" w:rsidRPr="00CD6D85">
        <w:rPr>
          <w:rFonts w:ascii="Arial" w:hAnsi="Arial" w:cs="Arial"/>
          <w:sz w:val="22"/>
          <w:szCs w:val="22"/>
        </w:rPr>
        <w:t>If</w:t>
      </w:r>
      <w:r w:rsidRPr="00CD6D85">
        <w:rPr>
          <w:rFonts w:ascii="Arial" w:hAnsi="Arial" w:cs="Arial"/>
          <w:sz w:val="22"/>
          <w:szCs w:val="22"/>
        </w:rPr>
        <w:t xml:space="preserve"> the required notice is not given, the Company reserves the right to claim for any additional costs incurred as a result of your notice obligations not being fulfilled.</w:t>
      </w:r>
    </w:p>
    <w:p w14:paraId="7F56D097" w14:textId="77777777" w:rsidR="00FC405E" w:rsidRPr="00CD6D85" w:rsidRDefault="00FC405E" w:rsidP="006E53DB">
      <w:pPr>
        <w:rPr>
          <w:rFonts w:ascii="Arial" w:hAnsi="Arial" w:cs="Arial"/>
          <w:sz w:val="22"/>
          <w:szCs w:val="22"/>
        </w:rPr>
      </w:pPr>
    </w:p>
    <w:p w14:paraId="408D2ECF"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12.3</w:t>
      </w:r>
      <w:r w:rsidRPr="00CD6D85">
        <w:rPr>
          <w:rFonts w:ascii="Arial" w:hAnsi="Arial" w:cs="Arial"/>
          <w:sz w:val="22"/>
          <w:szCs w:val="22"/>
        </w:rPr>
        <w:tab/>
        <w:t xml:space="preserve">The Company reserves the right to pay salary (at the rate payable under Clause 4 above) in lieu of notice. </w:t>
      </w:r>
    </w:p>
    <w:p w14:paraId="0349A214" w14:textId="77777777" w:rsidR="00FC405E" w:rsidRPr="00CD6D85" w:rsidRDefault="00FC405E" w:rsidP="006E53DB">
      <w:pPr>
        <w:rPr>
          <w:rFonts w:ascii="Arial" w:hAnsi="Arial" w:cs="Arial"/>
          <w:sz w:val="22"/>
          <w:szCs w:val="22"/>
        </w:rPr>
      </w:pPr>
    </w:p>
    <w:p w14:paraId="3ADB9BCD"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12.4</w:t>
      </w:r>
      <w:r w:rsidRPr="00CD6D85">
        <w:rPr>
          <w:rFonts w:ascii="Arial" w:hAnsi="Arial" w:cs="Arial"/>
          <w:sz w:val="22"/>
          <w:szCs w:val="22"/>
        </w:rPr>
        <w:tab/>
        <w:t>Nothing in these Terms and Conditions of Employment shall prevent the Company from terminating your employment without notice or salary in lieu of notice in appropriate circumstances.</w:t>
      </w:r>
    </w:p>
    <w:p w14:paraId="15F4ECB5" w14:textId="77777777" w:rsidR="00FC405E" w:rsidRPr="00CD6D85" w:rsidRDefault="00FC405E" w:rsidP="006E53DB">
      <w:pPr>
        <w:rPr>
          <w:rFonts w:ascii="Arial" w:hAnsi="Arial" w:cs="Arial"/>
          <w:sz w:val="22"/>
          <w:szCs w:val="22"/>
        </w:rPr>
      </w:pPr>
    </w:p>
    <w:p w14:paraId="70298F14"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12.5</w:t>
      </w:r>
      <w:r w:rsidRPr="00CD6D85">
        <w:rPr>
          <w:rFonts w:ascii="Arial" w:hAnsi="Arial" w:cs="Arial"/>
          <w:sz w:val="22"/>
          <w:szCs w:val="22"/>
        </w:rPr>
        <w:tab/>
        <w:t>If the Company wishes to terminate your employment or if you wish to leave the employment of the Company in either case before the expiry of the notice period specified in clause 12.1 above, the Company may require you:</w:t>
      </w:r>
    </w:p>
    <w:p w14:paraId="0562DC5E" w14:textId="77777777" w:rsidR="00FC405E" w:rsidRPr="00CD6D85" w:rsidRDefault="00FC405E" w:rsidP="006E53DB">
      <w:pPr>
        <w:rPr>
          <w:rFonts w:ascii="Arial" w:hAnsi="Arial" w:cs="Arial"/>
          <w:sz w:val="22"/>
          <w:szCs w:val="22"/>
        </w:rPr>
      </w:pPr>
    </w:p>
    <w:p w14:paraId="3CACBD6B" w14:textId="77777777" w:rsidR="00FC405E" w:rsidRPr="00CD6D85" w:rsidRDefault="00FC405E" w:rsidP="006E53DB">
      <w:pPr>
        <w:numPr>
          <w:ilvl w:val="1"/>
          <w:numId w:val="12"/>
        </w:numPr>
        <w:rPr>
          <w:rFonts w:ascii="Arial" w:hAnsi="Arial" w:cs="Arial"/>
          <w:sz w:val="22"/>
          <w:szCs w:val="22"/>
        </w:rPr>
      </w:pPr>
      <w:r w:rsidRPr="00CD6D85">
        <w:rPr>
          <w:rFonts w:ascii="Arial" w:hAnsi="Arial" w:cs="Arial"/>
          <w:sz w:val="22"/>
          <w:szCs w:val="22"/>
        </w:rPr>
        <w:t xml:space="preserve">To perform duties not within your normal duties or special projects.  </w:t>
      </w:r>
    </w:p>
    <w:p w14:paraId="49EB7F59" w14:textId="77777777" w:rsidR="00FC405E" w:rsidRPr="00CD6D85" w:rsidRDefault="00FC405E" w:rsidP="006E53DB">
      <w:pPr>
        <w:rPr>
          <w:rFonts w:ascii="Arial" w:hAnsi="Arial" w:cs="Arial"/>
          <w:sz w:val="22"/>
          <w:szCs w:val="22"/>
        </w:rPr>
      </w:pPr>
    </w:p>
    <w:p w14:paraId="6A814C20"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Not to attend work for the unexpired notice period. For so long as you are not required to work during such a period, you will remain an employee of the Company. You will continue to receive your basic salary and other contractual entitlements and be bound by all the terms of this contract. You will not directly or indirectly work for any person, have any contact with any customer of the Company, or, for business purposes with any employee of the Company without the prior written agreement of the Board. If you are not required to attend for work under this clause, the Company shall be entitled to offset any outstanding accrued holiday due for each day of non-attendance.</w:t>
      </w:r>
    </w:p>
    <w:p w14:paraId="7D525CCF" w14:textId="77777777" w:rsidR="00FC405E" w:rsidRPr="00CD6D85" w:rsidRDefault="00FC405E" w:rsidP="006E53DB">
      <w:pPr>
        <w:rPr>
          <w:rFonts w:ascii="Arial" w:hAnsi="Arial" w:cs="Arial"/>
          <w:sz w:val="22"/>
          <w:szCs w:val="22"/>
        </w:rPr>
      </w:pPr>
    </w:p>
    <w:p w14:paraId="5BBF74B2"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Retirement</w:t>
      </w:r>
    </w:p>
    <w:p w14:paraId="5AECC879" w14:textId="77777777" w:rsidR="00FC405E" w:rsidRPr="00CD6D85" w:rsidRDefault="00FC405E" w:rsidP="006E53DB">
      <w:pPr>
        <w:rPr>
          <w:rFonts w:ascii="Arial" w:hAnsi="Arial" w:cs="Arial"/>
          <w:sz w:val="22"/>
          <w:szCs w:val="22"/>
        </w:rPr>
      </w:pPr>
    </w:p>
    <w:p w14:paraId="48D3B4CE" w14:textId="76003F0B" w:rsidR="00FC405E" w:rsidRPr="00CD6D85" w:rsidRDefault="00FC405E" w:rsidP="006E53DB">
      <w:pPr>
        <w:ind w:left="720" w:hanging="720"/>
        <w:rPr>
          <w:rFonts w:ascii="Arial" w:hAnsi="Arial" w:cs="Arial"/>
          <w:sz w:val="22"/>
          <w:szCs w:val="22"/>
        </w:rPr>
      </w:pPr>
      <w:r w:rsidRPr="00CD6D85">
        <w:rPr>
          <w:rFonts w:ascii="Arial" w:hAnsi="Arial" w:cs="Arial"/>
          <w:sz w:val="22"/>
          <w:szCs w:val="22"/>
        </w:rPr>
        <w:t>13.1</w:t>
      </w:r>
      <w:r w:rsidRPr="00CD6D85">
        <w:rPr>
          <w:rFonts w:ascii="Arial" w:hAnsi="Arial" w:cs="Arial"/>
          <w:sz w:val="22"/>
          <w:szCs w:val="22"/>
        </w:rPr>
        <w:tab/>
        <w:t xml:space="preserve">The normal retirement date for all employees will be their 65 birthday when this contract of employment automatically ceases. Service beyond an employee’s </w:t>
      </w:r>
      <w:r w:rsidR="00CD2B54" w:rsidRPr="00CD6D85">
        <w:rPr>
          <w:rFonts w:ascii="Arial" w:hAnsi="Arial" w:cs="Arial"/>
          <w:sz w:val="22"/>
          <w:szCs w:val="22"/>
        </w:rPr>
        <w:t>65</w:t>
      </w:r>
      <w:r w:rsidRPr="00CD6D85">
        <w:rPr>
          <w:rFonts w:ascii="Arial" w:hAnsi="Arial" w:cs="Arial"/>
          <w:sz w:val="22"/>
          <w:szCs w:val="22"/>
        </w:rPr>
        <w:t xml:space="preserve"> birthday will be subject to the prior written consent of the Company and any such further service will be the subject of new Terms and Conditions of Employment.</w:t>
      </w:r>
    </w:p>
    <w:p w14:paraId="7CCC1D6C" w14:textId="77777777" w:rsidR="00FC405E" w:rsidRPr="00CD6D85" w:rsidRDefault="00FC405E" w:rsidP="006E53DB">
      <w:pPr>
        <w:rPr>
          <w:rFonts w:ascii="Arial" w:hAnsi="Arial" w:cs="Arial"/>
          <w:sz w:val="22"/>
          <w:szCs w:val="22"/>
        </w:rPr>
      </w:pPr>
    </w:p>
    <w:p w14:paraId="3D91A93A" w14:textId="77777777" w:rsidR="00FC405E" w:rsidRPr="00CD6D85" w:rsidRDefault="00FC405E" w:rsidP="006E53DB">
      <w:pPr>
        <w:rPr>
          <w:rFonts w:ascii="Arial" w:hAnsi="Arial" w:cs="Arial"/>
          <w:b/>
          <w:sz w:val="22"/>
          <w:szCs w:val="22"/>
        </w:rPr>
      </w:pPr>
      <w:r w:rsidRPr="00CD6D85">
        <w:rPr>
          <w:rFonts w:ascii="Arial" w:hAnsi="Arial" w:cs="Arial"/>
          <w:b/>
          <w:sz w:val="22"/>
          <w:szCs w:val="22"/>
        </w:rPr>
        <w:t>DISCIPLINARY AND GRIEVANCE PROCEDURES</w:t>
      </w:r>
    </w:p>
    <w:p w14:paraId="1815EC9E" w14:textId="77777777" w:rsidR="00FC405E" w:rsidRPr="00CD6D85" w:rsidRDefault="00FC405E" w:rsidP="006E53DB">
      <w:pPr>
        <w:rPr>
          <w:rFonts w:ascii="Arial" w:hAnsi="Arial" w:cs="Arial"/>
          <w:sz w:val="22"/>
          <w:szCs w:val="22"/>
        </w:rPr>
      </w:pPr>
    </w:p>
    <w:p w14:paraId="1C231502"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14.1</w:t>
      </w:r>
      <w:r w:rsidRPr="00CD6D85">
        <w:rPr>
          <w:rFonts w:ascii="Arial" w:hAnsi="Arial" w:cs="Arial"/>
          <w:sz w:val="22"/>
          <w:szCs w:val="22"/>
        </w:rPr>
        <w:tab/>
        <w:t>If you have a grievance relating to your employment you should proceed in accordance with the Company’s Grievance Procedure which is outlined in Appendix A of this document.</w:t>
      </w:r>
    </w:p>
    <w:p w14:paraId="08E9BCA1" w14:textId="77777777" w:rsidR="00FC405E" w:rsidRPr="00CD6D85" w:rsidRDefault="00FC405E" w:rsidP="006E53DB">
      <w:pPr>
        <w:rPr>
          <w:rFonts w:ascii="Arial" w:hAnsi="Arial" w:cs="Arial"/>
          <w:sz w:val="22"/>
          <w:szCs w:val="22"/>
        </w:rPr>
      </w:pPr>
    </w:p>
    <w:p w14:paraId="09F62A3C"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14.2</w:t>
      </w:r>
      <w:r w:rsidRPr="00CD6D85">
        <w:rPr>
          <w:rFonts w:ascii="Arial" w:hAnsi="Arial" w:cs="Arial"/>
          <w:sz w:val="22"/>
          <w:szCs w:val="22"/>
        </w:rPr>
        <w:tab/>
        <w:t>The Company deals with disciplinary matters in accordance with its Disciplinary Procedure as detailed in Appendix B of this document.</w:t>
      </w:r>
    </w:p>
    <w:p w14:paraId="43BEE6AF" w14:textId="77777777" w:rsidR="00FC405E" w:rsidRPr="00CD6D85" w:rsidRDefault="00FC405E" w:rsidP="006E53DB">
      <w:pPr>
        <w:rPr>
          <w:rFonts w:ascii="Arial" w:hAnsi="Arial" w:cs="Arial"/>
          <w:sz w:val="22"/>
          <w:szCs w:val="22"/>
        </w:rPr>
      </w:pPr>
    </w:p>
    <w:p w14:paraId="0DA4ABD5"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Cars</w:t>
      </w:r>
    </w:p>
    <w:p w14:paraId="0160BF35" w14:textId="77777777" w:rsidR="00FC405E" w:rsidRPr="00CD6D85" w:rsidRDefault="00FC405E" w:rsidP="006E53DB">
      <w:pPr>
        <w:rPr>
          <w:rFonts w:ascii="Arial" w:hAnsi="Arial" w:cs="Arial"/>
          <w:sz w:val="22"/>
          <w:szCs w:val="22"/>
        </w:rPr>
      </w:pPr>
    </w:p>
    <w:p w14:paraId="779409E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lastRenderedPageBreak/>
        <w:t>15.1</w:t>
      </w:r>
      <w:r w:rsidRPr="00CD6D85">
        <w:rPr>
          <w:rFonts w:ascii="Arial" w:hAnsi="Arial" w:cs="Arial"/>
          <w:sz w:val="22"/>
          <w:szCs w:val="22"/>
        </w:rPr>
        <w:tab/>
        <w:t xml:space="preserve">You must promptly notify the Company of any accidents in which either you are involved whilst driving your own car on Company business or in which your Company car is involved. Any charges of driving offences brought against you by the police and any endorsements imposed must be reported immediately. </w:t>
      </w:r>
    </w:p>
    <w:p w14:paraId="054CBEDC" w14:textId="77777777" w:rsidR="00FC405E" w:rsidRPr="00CD6D85" w:rsidRDefault="00FC405E" w:rsidP="006E53DB">
      <w:pPr>
        <w:rPr>
          <w:rFonts w:ascii="Arial" w:hAnsi="Arial" w:cs="Arial"/>
          <w:sz w:val="22"/>
          <w:szCs w:val="22"/>
        </w:rPr>
      </w:pPr>
    </w:p>
    <w:p w14:paraId="6C42B824"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15.2</w:t>
      </w:r>
      <w:r w:rsidRPr="00CD6D85">
        <w:rPr>
          <w:rFonts w:ascii="Arial" w:hAnsi="Arial" w:cs="Arial"/>
          <w:sz w:val="22"/>
          <w:szCs w:val="22"/>
        </w:rPr>
        <w:tab/>
        <w:t xml:space="preserve">If you use your own vehicle on Company Business it is your responsibility to ensure that you have the appropriate insurance to cover business purposes. </w:t>
      </w:r>
    </w:p>
    <w:p w14:paraId="569F1C16" w14:textId="77777777" w:rsidR="00FC405E" w:rsidRPr="00CD6D85" w:rsidRDefault="00FC405E" w:rsidP="006E53DB">
      <w:pPr>
        <w:rPr>
          <w:rFonts w:ascii="Arial" w:hAnsi="Arial" w:cs="Arial"/>
          <w:sz w:val="22"/>
          <w:szCs w:val="22"/>
        </w:rPr>
      </w:pPr>
    </w:p>
    <w:p w14:paraId="31055E1F"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Acceptance of Gifts</w:t>
      </w:r>
    </w:p>
    <w:p w14:paraId="35F894D8" w14:textId="77777777" w:rsidR="00FC405E" w:rsidRPr="00CD6D85" w:rsidRDefault="00FC405E" w:rsidP="006E53DB">
      <w:pPr>
        <w:rPr>
          <w:rFonts w:ascii="Arial" w:hAnsi="Arial" w:cs="Arial"/>
          <w:sz w:val="22"/>
          <w:szCs w:val="22"/>
        </w:rPr>
      </w:pPr>
    </w:p>
    <w:p w14:paraId="1C72E42F"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16.3</w:t>
      </w:r>
      <w:r w:rsidRPr="00CD6D85">
        <w:rPr>
          <w:rFonts w:ascii="Arial" w:hAnsi="Arial" w:cs="Arial"/>
          <w:sz w:val="22"/>
          <w:szCs w:val="22"/>
        </w:rPr>
        <w:tab/>
        <w:t>Any tips or gifts offered by customers or suppliers must be declared to the Managing Director who will decide if acceptance is appropriate unless that gift is issued for marketing reasons and is of nominal value.</w:t>
      </w:r>
    </w:p>
    <w:p w14:paraId="7EA89E03" w14:textId="77777777" w:rsidR="00FC405E" w:rsidRPr="00CD6D85" w:rsidRDefault="00FC405E" w:rsidP="006E53DB">
      <w:pPr>
        <w:pStyle w:val="Heading1"/>
        <w:rPr>
          <w:rFonts w:ascii="Arial" w:hAnsi="Arial"/>
          <w:color w:val="auto"/>
          <w:sz w:val="22"/>
          <w:szCs w:val="22"/>
        </w:rPr>
      </w:pPr>
    </w:p>
    <w:p w14:paraId="25C2C91C"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Other Employment</w:t>
      </w:r>
    </w:p>
    <w:p w14:paraId="3CA9FFEE" w14:textId="77777777" w:rsidR="00FC405E" w:rsidRPr="00CD6D85" w:rsidRDefault="00FC405E" w:rsidP="006E53DB">
      <w:pPr>
        <w:rPr>
          <w:rFonts w:ascii="Arial" w:hAnsi="Arial" w:cs="Arial"/>
          <w:sz w:val="22"/>
          <w:szCs w:val="22"/>
        </w:rPr>
      </w:pPr>
    </w:p>
    <w:p w14:paraId="60CC0F3F"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17.1</w:t>
      </w:r>
      <w:r w:rsidRPr="00CD6D85">
        <w:rPr>
          <w:rFonts w:ascii="Arial" w:hAnsi="Arial" w:cs="Arial"/>
          <w:sz w:val="22"/>
          <w:szCs w:val="22"/>
        </w:rPr>
        <w:tab/>
        <w:t>You must devote the whole of your time attention and abilities during your hours of work for the Company to your duties for the Company. You may not under any circumstances whether directly or indirectly undertake any other duties of whatever kind during your hours of work for the Company.</w:t>
      </w:r>
    </w:p>
    <w:p w14:paraId="0F71D029" w14:textId="77777777" w:rsidR="00FC405E" w:rsidRPr="00CD6D85" w:rsidRDefault="00FC405E" w:rsidP="006E53DB">
      <w:pPr>
        <w:rPr>
          <w:rFonts w:ascii="Arial" w:hAnsi="Arial" w:cs="Arial"/>
          <w:sz w:val="22"/>
          <w:szCs w:val="22"/>
        </w:rPr>
      </w:pPr>
    </w:p>
    <w:p w14:paraId="1C4B7A6E"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17.2</w:t>
      </w:r>
      <w:r w:rsidRPr="00CD6D85">
        <w:rPr>
          <w:rFonts w:ascii="Arial" w:hAnsi="Arial" w:cs="Arial"/>
          <w:sz w:val="22"/>
          <w:szCs w:val="22"/>
        </w:rPr>
        <w:tab/>
        <w:t>You may not without the prior written consent of the Company (which will not be unreasonably withheld) engage whether directly or indirectly in any business or employment which is similar or in any way connected to or competitive with the business of the Company in which you work or which could or might reasonably be considered by others to impair your ability to act at all times in the best interests of the Company outside your hours of work for the Company.</w:t>
      </w:r>
    </w:p>
    <w:p w14:paraId="16A49705" w14:textId="77777777" w:rsidR="00FC405E" w:rsidRPr="00CD6D85" w:rsidRDefault="00FC405E" w:rsidP="006E53DB">
      <w:pPr>
        <w:rPr>
          <w:rFonts w:ascii="Arial" w:hAnsi="Arial" w:cs="Arial"/>
          <w:sz w:val="22"/>
          <w:szCs w:val="22"/>
        </w:rPr>
      </w:pPr>
    </w:p>
    <w:p w14:paraId="4342521D"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17.3</w:t>
      </w:r>
      <w:r w:rsidRPr="00CD6D85">
        <w:rPr>
          <w:rFonts w:ascii="Arial" w:hAnsi="Arial" w:cs="Arial"/>
          <w:sz w:val="22"/>
          <w:szCs w:val="22"/>
        </w:rPr>
        <w:tab/>
        <w:t>You may not use any equipment owned or in the possession of the Company for any project or purpose other than those authorised by the Company. Breach of this Clause will result in disciplinary action against you.</w:t>
      </w:r>
    </w:p>
    <w:p w14:paraId="6254FE52" w14:textId="77777777" w:rsidR="00FC405E" w:rsidRPr="00CD6D85" w:rsidRDefault="00FC405E" w:rsidP="006E53DB">
      <w:pPr>
        <w:rPr>
          <w:rFonts w:ascii="Arial" w:hAnsi="Arial" w:cs="Arial"/>
          <w:sz w:val="22"/>
          <w:szCs w:val="22"/>
        </w:rPr>
      </w:pPr>
    </w:p>
    <w:p w14:paraId="71AD7D2F"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Confidentiality</w:t>
      </w:r>
    </w:p>
    <w:p w14:paraId="27A85568" w14:textId="77777777" w:rsidR="00FC405E" w:rsidRPr="00CD6D85" w:rsidRDefault="00FC405E" w:rsidP="006E53DB">
      <w:pPr>
        <w:rPr>
          <w:rFonts w:ascii="Arial" w:hAnsi="Arial" w:cs="Arial"/>
          <w:sz w:val="22"/>
          <w:szCs w:val="22"/>
        </w:rPr>
      </w:pPr>
    </w:p>
    <w:p w14:paraId="7FE14ED2"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18.1</w:t>
      </w:r>
      <w:r w:rsidRPr="00CD6D85">
        <w:rPr>
          <w:rFonts w:ascii="Arial" w:hAnsi="Arial" w:cs="Arial"/>
          <w:sz w:val="22"/>
          <w:szCs w:val="22"/>
        </w:rPr>
        <w:tab/>
        <w:t>You may not disclose any trade secrets or other information of a confidential nature relating to the Company or any of its associated companies or their business or in respect of which the Company owes an obligation of confidence to any third party during or after your employment except in the proper course of your employment or as required by law.</w:t>
      </w:r>
    </w:p>
    <w:p w14:paraId="0199B88B" w14:textId="77777777" w:rsidR="00FC405E" w:rsidRPr="00CD6D85" w:rsidRDefault="00FC405E" w:rsidP="006E53DB">
      <w:pPr>
        <w:rPr>
          <w:rFonts w:ascii="Arial" w:hAnsi="Arial" w:cs="Arial"/>
          <w:sz w:val="22"/>
          <w:szCs w:val="22"/>
        </w:rPr>
      </w:pPr>
    </w:p>
    <w:p w14:paraId="01494F7E" w14:textId="72D7A663" w:rsidR="00FC405E" w:rsidRPr="00CD6D85" w:rsidRDefault="00FC405E" w:rsidP="006E53DB">
      <w:pPr>
        <w:ind w:left="720" w:hanging="720"/>
        <w:rPr>
          <w:rFonts w:ascii="Arial" w:hAnsi="Arial" w:cs="Arial"/>
          <w:sz w:val="22"/>
          <w:szCs w:val="22"/>
        </w:rPr>
      </w:pPr>
      <w:r w:rsidRPr="00CD6D85">
        <w:rPr>
          <w:rFonts w:ascii="Arial" w:hAnsi="Arial" w:cs="Arial"/>
          <w:sz w:val="22"/>
          <w:szCs w:val="22"/>
        </w:rPr>
        <w:t>18.2</w:t>
      </w:r>
      <w:r w:rsidRPr="00CD6D85">
        <w:rPr>
          <w:rFonts w:ascii="Arial" w:hAnsi="Arial" w:cs="Arial"/>
          <w:sz w:val="22"/>
          <w:szCs w:val="22"/>
        </w:rPr>
        <w:tab/>
        <w:t xml:space="preserve">You must not remove any documents or tangible items which belong to the </w:t>
      </w:r>
      <w:r w:rsidR="00C93F68" w:rsidRPr="00CD6D85">
        <w:rPr>
          <w:rFonts w:ascii="Arial" w:hAnsi="Arial" w:cs="Arial"/>
          <w:sz w:val="22"/>
          <w:szCs w:val="22"/>
        </w:rPr>
        <w:t>Company,</w:t>
      </w:r>
      <w:r w:rsidRPr="00CD6D85">
        <w:rPr>
          <w:rFonts w:ascii="Arial" w:hAnsi="Arial" w:cs="Arial"/>
          <w:sz w:val="22"/>
          <w:szCs w:val="22"/>
        </w:rPr>
        <w:t xml:space="preserve"> or which contain any confidential information from the Company’s premises at any time without proper advance authorisation.</w:t>
      </w:r>
    </w:p>
    <w:p w14:paraId="747B4194" w14:textId="77777777" w:rsidR="00FC405E" w:rsidRPr="00CD6D85" w:rsidRDefault="00FC405E" w:rsidP="006E53DB">
      <w:pPr>
        <w:rPr>
          <w:rFonts w:ascii="Arial" w:hAnsi="Arial" w:cs="Arial"/>
          <w:sz w:val="22"/>
          <w:szCs w:val="22"/>
        </w:rPr>
      </w:pPr>
    </w:p>
    <w:p w14:paraId="378FC7EF" w14:textId="341313EE" w:rsidR="00FC405E" w:rsidRPr="00CD6D85" w:rsidRDefault="00FC405E" w:rsidP="006E53DB">
      <w:pPr>
        <w:ind w:left="720" w:hanging="720"/>
        <w:rPr>
          <w:rFonts w:ascii="Arial" w:hAnsi="Arial" w:cs="Arial"/>
          <w:sz w:val="22"/>
          <w:szCs w:val="22"/>
        </w:rPr>
      </w:pPr>
      <w:r w:rsidRPr="00CD6D85">
        <w:rPr>
          <w:rFonts w:ascii="Arial" w:hAnsi="Arial" w:cs="Arial"/>
          <w:sz w:val="22"/>
          <w:szCs w:val="22"/>
        </w:rPr>
        <w:t>18.3</w:t>
      </w:r>
      <w:r w:rsidRPr="00CD6D85">
        <w:rPr>
          <w:rFonts w:ascii="Arial" w:hAnsi="Arial" w:cs="Arial"/>
          <w:sz w:val="22"/>
          <w:szCs w:val="22"/>
        </w:rPr>
        <w:tab/>
        <w:t xml:space="preserve">You must return to the Company upon request and confirm in writing that you have done so, and in any event upon the termination of your employment all documents and tangible items which belong to the </w:t>
      </w:r>
      <w:r w:rsidR="00C93F68" w:rsidRPr="00CD6D85">
        <w:rPr>
          <w:rFonts w:ascii="Arial" w:hAnsi="Arial" w:cs="Arial"/>
          <w:sz w:val="22"/>
          <w:szCs w:val="22"/>
        </w:rPr>
        <w:t>Company,</w:t>
      </w:r>
      <w:r w:rsidRPr="00CD6D85">
        <w:rPr>
          <w:rFonts w:ascii="Arial" w:hAnsi="Arial" w:cs="Arial"/>
          <w:sz w:val="22"/>
          <w:szCs w:val="22"/>
        </w:rPr>
        <w:t xml:space="preserve"> or which contain or refer to any confidential information and which are in your possession or under your control.</w:t>
      </w:r>
    </w:p>
    <w:p w14:paraId="21F5DC0A" w14:textId="77777777" w:rsidR="00FC405E" w:rsidRPr="00CD6D85" w:rsidRDefault="00FC405E" w:rsidP="006E53DB">
      <w:pPr>
        <w:rPr>
          <w:rFonts w:ascii="Arial" w:hAnsi="Arial" w:cs="Arial"/>
          <w:sz w:val="22"/>
          <w:szCs w:val="22"/>
        </w:rPr>
      </w:pPr>
    </w:p>
    <w:p w14:paraId="700738A8"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lastRenderedPageBreak/>
        <w:t>18.4</w:t>
      </w:r>
      <w:r w:rsidRPr="00CD6D85">
        <w:rPr>
          <w:rFonts w:ascii="Arial" w:hAnsi="Arial" w:cs="Arial"/>
          <w:sz w:val="22"/>
          <w:szCs w:val="22"/>
        </w:rPr>
        <w:tab/>
        <w:t>You must if requested by the Company (and confirm in writing that you have done so) delete all confidential information from any re-usable material and destroy all other documents and tangible items which contain or refer to any confidential information and which are in your possession or under your control.</w:t>
      </w:r>
    </w:p>
    <w:p w14:paraId="60157ABE" w14:textId="77777777" w:rsidR="00FC405E" w:rsidRPr="00CD6D85" w:rsidRDefault="00FC405E" w:rsidP="006E53DB">
      <w:pPr>
        <w:rPr>
          <w:rFonts w:ascii="Arial" w:hAnsi="Arial" w:cs="Arial"/>
          <w:sz w:val="22"/>
          <w:szCs w:val="22"/>
        </w:rPr>
      </w:pPr>
    </w:p>
    <w:p w14:paraId="3312B2A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18.5</w:t>
      </w:r>
      <w:r w:rsidRPr="00CD6D85">
        <w:rPr>
          <w:rFonts w:ascii="Arial" w:hAnsi="Arial" w:cs="Arial"/>
          <w:sz w:val="22"/>
          <w:szCs w:val="22"/>
        </w:rPr>
        <w:tab/>
        <w:t>You must not publish deliver any lecture or make any communication to the Press without the prior written consent of the Company and shall use your best endeavours to prevent the publication of such information.</w:t>
      </w:r>
    </w:p>
    <w:p w14:paraId="6F5C6C29" w14:textId="77777777" w:rsidR="00FC405E" w:rsidRPr="00CD6D85" w:rsidRDefault="00FC405E" w:rsidP="006E53DB">
      <w:pPr>
        <w:rPr>
          <w:rFonts w:ascii="Arial" w:hAnsi="Arial" w:cs="Arial"/>
          <w:sz w:val="22"/>
          <w:szCs w:val="22"/>
        </w:rPr>
      </w:pPr>
    </w:p>
    <w:p w14:paraId="47AE4346" w14:textId="532C07D6" w:rsidR="00FC405E" w:rsidRPr="00CD6D85" w:rsidRDefault="00FC405E" w:rsidP="006E53DB">
      <w:pPr>
        <w:ind w:left="720" w:hanging="720"/>
        <w:rPr>
          <w:rFonts w:ascii="Arial" w:hAnsi="Arial" w:cs="Arial"/>
          <w:sz w:val="22"/>
          <w:szCs w:val="22"/>
        </w:rPr>
      </w:pPr>
      <w:r w:rsidRPr="00CD6D85">
        <w:rPr>
          <w:rFonts w:ascii="Arial" w:hAnsi="Arial" w:cs="Arial"/>
          <w:sz w:val="22"/>
          <w:szCs w:val="22"/>
        </w:rPr>
        <w:t>18.6</w:t>
      </w:r>
      <w:r w:rsidRPr="00CD6D85">
        <w:rPr>
          <w:rFonts w:ascii="Arial" w:hAnsi="Arial" w:cs="Arial"/>
          <w:sz w:val="22"/>
          <w:szCs w:val="22"/>
        </w:rPr>
        <w:tab/>
        <w:t xml:space="preserve">This Clause 18 shall continue to have effect following termination </w:t>
      </w:r>
      <w:r w:rsidR="00C93F68" w:rsidRPr="00CD6D85">
        <w:rPr>
          <w:rFonts w:ascii="Arial" w:hAnsi="Arial" w:cs="Arial"/>
          <w:sz w:val="22"/>
          <w:szCs w:val="22"/>
        </w:rPr>
        <w:t>except for</w:t>
      </w:r>
      <w:r w:rsidRPr="00CD6D85">
        <w:rPr>
          <w:rFonts w:ascii="Arial" w:hAnsi="Arial" w:cs="Arial"/>
          <w:sz w:val="22"/>
          <w:szCs w:val="22"/>
        </w:rPr>
        <w:t xml:space="preserve"> information which has entered the public domain in a manner unconnected with the Employee.</w:t>
      </w:r>
    </w:p>
    <w:p w14:paraId="0357C14E" w14:textId="77777777" w:rsidR="00FC405E" w:rsidRPr="00CD6D85" w:rsidRDefault="00FC405E" w:rsidP="006E53DB">
      <w:pPr>
        <w:pStyle w:val="Heading1"/>
        <w:rPr>
          <w:rFonts w:ascii="Arial" w:hAnsi="Arial"/>
          <w:color w:val="auto"/>
          <w:sz w:val="22"/>
          <w:szCs w:val="22"/>
        </w:rPr>
      </w:pPr>
    </w:p>
    <w:p w14:paraId="589F7DE3"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Restrictive Covenants</w:t>
      </w:r>
    </w:p>
    <w:p w14:paraId="79AD6246" w14:textId="77777777" w:rsidR="00FC405E" w:rsidRPr="00CD6D85" w:rsidRDefault="00FC405E" w:rsidP="006E53DB">
      <w:pPr>
        <w:rPr>
          <w:rFonts w:ascii="Arial" w:hAnsi="Arial" w:cs="Arial"/>
          <w:sz w:val="22"/>
          <w:szCs w:val="22"/>
        </w:rPr>
      </w:pPr>
    </w:p>
    <w:p w14:paraId="0BA01E74" w14:textId="77777777" w:rsidR="00FC405E" w:rsidRPr="00CD6D85" w:rsidRDefault="00FC405E" w:rsidP="006E53DB">
      <w:pPr>
        <w:numPr>
          <w:ilvl w:val="1"/>
          <w:numId w:val="11"/>
        </w:numPr>
        <w:ind w:left="720" w:hanging="720"/>
        <w:rPr>
          <w:rFonts w:ascii="Arial" w:hAnsi="Arial" w:cs="Arial"/>
          <w:sz w:val="22"/>
          <w:szCs w:val="22"/>
        </w:rPr>
      </w:pPr>
      <w:r w:rsidRPr="00CD6D85">
        <w:rPr>
          <w:rFonts w:ascii="Arial" w:hAnsi="Arial" w:cs="Arial"/>
          <w:sz w:val="22"/>
          <w:szCs w:val="22"/>
        </w:rPr>
        <w:t>During your employment with the Company and for the periods set out below after the termination of your employment and during any period during which you are not required to attend for work (see clause 13.4 above) you will not (except with prior written consent of the Managing Director) directly or indirectly do or attempt to do any of the following:</w:t>
      </w:r>
    </w:p>
    <w:p w14:paraId="18BD07E8" w14:textId="77777777" w:rsidR="00FC405E" w:rsidRPr="00CD6D85" w:rsidRDefault="00FC405E" w:rsidP="006E53DB">
      <w:pPr>
        <w:rPr>
          <w:rFonts w:ascii="Arial" w:hAnsi="Arial" w:cs="Arial"/>
          <w:sz w:val="22"/>
          <w:szCs w:val="22"/>
        </w:rPr>
      </w:pPr>
    </w:p>
    <w:p w14:paraId="26E518DD" w14:textId="6588A89F"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For 12 months entice, induce or encourage a </w:t>
      </w:r>
      <w:r w:rsidR="00C93F68" w:rsidRPr="00CD6D85">
        <w:rPr>
          <w:rFonts w:ascii="Arial" w:hAnsi="Arial" w:cs="Arial"/>
          <w:sz w:val="22"/>
          <w:szCs w:val="22"/>
        </w:rPr>
        <w:t>customer</w:t>
      </w:r>
      <w:r w:rsidRPr="00CD6D85">
        <w:rPr>
          <w:rFonts w:ascii="Arial" w:hAnsi="Arial" w:cs="Arial"/>
          <w:sz w:val="22"/>
          <w:szCs w:val="22"/>
        </w:rPr>
        <w:t xml:space="preserve"> to remove or transfer custom from the </w:t>
      </w:r>
      <w:r w:rsidR="00C93F68" w:rsidRPr="00CD6D85">
        <w:rPr>
          <w:rFonts w:ascii="Arial" w:hAnsi="Arial" w:cs="Arial"/>
          <w:sz w:val="22"/>
          <w:szCs w:val="22"/>
        </w:rPr>
        <w:t>Company.</w:t>
      </w:r>
    </w:p>
    <w:p w14:paraId="3DF797FF" w14:textId="3F532ED5" w:rsidR="00FC405E" w:rsidRPr="00CD6D85" w:rsidRDefault="00FC405E" w:rsidP="006E53DB">
      <w:pPr>
        <w:ind w:firstLine="720"/>
        <w:rPr>
          <w:rFonts w:ascii="Arial" w:hAnsi="Arial" w:cs="Arial"/>
          <w:sz w:val="22"/>
          <w:szCs w:val="22"/>
        </w:rPr>
      </w:pPr>
      <w:r w:rsidRPr="00CD6D85">
        <w:rPr>
          <w:rFonts w:ascii="Arial" w:hAnsi="Arial" w:cs="Arial"/>
          <w:sz w:val="22"/>
          <w:szCs w:val="22"/>
        </w:rPr>
        <w:t xml:space="preserve">For 12 months solicit or accept business from a </w:t>
      </w:r>
      <w:r w:rsidR="00C93F68" w:rsidRPr="00CD6D85">
        <w:rPr>
          <w:rFonts w:ascii="Arial" w:hAnsi="Arial" w:cs="Arial"/>
          <w:sz w:val="22"/>
          <w:szCs w:val="22"/>
        </w:rPr>
        <w:t>customer</w:t>
      </w:r>
      <w:r w:rsidRPr="00CD6D85">
        <w:rPr>
          <w:rFonts w:ascii="Arial" w:hAnsi="Arial" w:cs="Arial"/>
          <w:sz w:val="22"/>
          <w:szCs w:val="22"/>
        </w:rPr>
        <w:t xml:space="preserve"> for the supply of Competitive </w:t>
      </w:r>
      <w:r w:rsidRPr="00CD6D85">
        <w:rPr>
          <w:rFonts w:ascii="Arial" w:hAnsi="Arial" w:cs="Arial"/>
          <w:sz w:val="22"/>
          <w:szCs w:val="22"/>
        </w:rPr>
        <w:tab/>
        <w:t>Services:</w:t>
      </w:r>
    </w:p>
    <w:p w14:paraId="5E8EF6F0"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For 12 months entice, induce or encourage an Employee to leave or seek to leave his or her position with the Company for the purpose of being involved in or concerned with either the supply of Competitive Services in a business which competes with or is similar to the Company or which plans to compete with the Company regardless of whether or not that Employee acts in breach of his or her contract of employment with the Company.</w:t>
      </w:r>
    </w:p>
    <w:p w14:paraId="2DA44535" w14:textId="77777777" w:rsidR="00FC405E" w:rsidRPr="00CD6D85" w:rsidRDefault="00FC405E" w:rsidP="006E53DB">
      <w:pPr>
        <w:rPr>
          <w:rFonts w:ascii="Arial" w:hAnsi="Arial" w:cs="Arial"/>
          <w:sz w:val="22"/>
          <w:szCs w:val="22"/>
        </w:rPr>
      </w:pPr>
    </w:p>
    <w:p w14:paraId="11FFCAF0" w14:textId="77777777" w:rsidR="00FC405E" w:rsidRPr="00CD6D85" w:rsidRDefault="00FC405E" w:rsidP="006E53DB">
      <w:pPr>
        <w:rPr>
          <w:rFonts w:ascii="Arial" w:hAnsi="Arial" w:cs="Arial"/>
          <w:sz w:val="22"/>
          <w:szCs w:val="22"/>
        </w:rPr>
      </w:pPr>
      <w:r w:rsidRPr="00CD6D85">
        <w:rPr>
          <w:rFonts w:ascii="Arial" w:hAnsi="Arial" w:cs="Arial"/>
          <w:sz w:val="22"/>
          <w:szCs w:val="22"/>
        </w:rPr>
        <w:t>19.2</w:t>
      </w:r>
      <w:r w:rsidRPr="00CD6D85">
        <w:rPr>
          <w:rFonts w:ascii="Arial" w:hAnsi="Arial" w:cs="Arial"/>
          <w:sz w:val="22"/>
          <w:szCs w:val="22"/>
        </w:rPr>
        <w:tab/>
        <w:t>For the purpose of this Clause 19.1:</w:t>
      </w:r>
    </w:p>
    <w:p w14:paraId="1D191402" w14:textId="77777777" w:rsidR="00FC405E" w:rsidRPr="00CD6D85" w:rsidRDefault="00FC405E" w:rsidP="006E53DB">
      <w:pPr>
        <w:ind w:firstLine="720"/>
        <w:rPr>
          <w:rFonts w:ascii="Arial" w:hAnsi="Arial" w:cs="Arial"/>
          <w:sz w:val="22"/>
          <w:szCs w:val="22"/>
        </w:rPr>
      </w:pPr>
    </w:p>
    <w:p w14:paraId="66215AC1" w14:textId="5DE8C192"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“Competitive Services” means goods or services identical or similar to or competitive with those which the Company was supplying or negotiating or actively and directly seeking to supply to a </w:t>
      </w:r>
      <w:r w:rsidR="00C93F68" w:rsidRPr="00CD6D85">
        <w:rPr>
          <w:rFonts w:ascii="Arial" w:hAnsi="Arial" w:cs="Arial"/>
          <w:sz w:val="22"/>
          <w:szCs w:val="22"/>
        </w:rPr>
        <w:t>customer</w:t>
      </w:r>
      <w:r w:rsidRPr="00CD6D85">
        <w:rPr>
          <w:rFonts w:ascii="Arial" w:hAnsi="Arial" w:cs="Arial"/>
          <w:sz w:val="22"/>
          <w:szCs w:val="22"/>
        </w:rPr>
        <w:t xml:space="preserve"> in the 6 months leading up to the termination of your employment.</w:t>
      </w:r>
    </w:p>
    <w:p w14:paraId="28A389A3" w14:textId="77777777" w:rsidR="00FC405E" w:rsidRPr="00CD6D85" w:rsidRDefault="00FC405E" w:rsidP="006E53DB">
      <w:pPr>
        <w:ind w:left="720"/>
        <w:rPr>
          <w:rFonts w:ascii="Arial" w:hAnsi="Arial" w:cs="Arial"/>
          <w:sz w:val="22"/>
          <w:szCs w:val="22"/>
        </w:rPr>
      </w:pPr>
    </w:p>
    <w:p w14:paraId="24E3FECB"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 xml:space="preserve">“Customer” means a person or Company: </w:t>
      </w:r>
    </w:p>
    <w:p w14:paraId="59B27DA6"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who is or was in the last 6 months of your employment with the Company a customer of the Company (whether or not goods or services were actually provided during such period) or to whom the Company was actively and directly seeking to supply goods or services;</w:t>
      </w:r>
    </w:p>
    <w:p w14:paraId="2F8B2338"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with whom you or any Employee of the Company directly reporting to you had dealings at any time in the 6 months prior to the termination of your employment and for whom you were in possession of confidential information obtained in the course of your employment with the Company.</w:t>
      </w:r>
    </w:p>
    <w:p w14:paraId="07D2F3FD"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“Employee” means a person who is employed by or who renders services to the Company who has responsibility for customers or the Company or influence over them or who is in possession of confidential information about the Company’s business and who in any such case was so employed or so rendered services during the period of 6 months ending on the last day on which you actively worked for the Company and who had dealings with you in that period.</w:t>
      </w:r>
    </w:p>
    <w:p w14:paraId="42E6DFD1" w14:textId="77777777" w:rsidR="00FC405E" w:rsidRPr="00CD6D85" w:rsidRDefault="00FC405E" w:rsidP="006E53DB">
      <w:pPr>
        <w:rPr>
          <w:rFonts w:ascii="Arial" w:hAnsi="Arial" w:cs="Arial"/>
          <w:sz w:val="22"/>
          <w:szCs w:val="22"/>
        </w:rPr>
      </w:pPr>
    </w:p>
    <w:p w14:paraId="2E252387"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lastRenderedPageBreak/>
        <w:t>19.3</w:t>
      </w:r>
      <w:r w:rsidRPr="00CD6D85">
        <w:rPr>
          <w:rFonts w:ascii="Arial" w:hAnsi="Arial" w:cs="Arial"/>
          <w:sz w:val="22"/>
          <w:szCs w:val="22"/>
        </w:rPr>
        <w:tab/>
        <w:t>Each sub-clause contained within this part of the contract of employment constitutes an entirely separate and independent restriction and does not operate to limit any other obligation owed by you, whether that obligation is express or implied in law. If any restriction is held to be invalid or unenforceable by a court or competent jurisdiction, it is intended and understood by the parties that such invalidity or unenforceability will not affect the remaining restrictions.</w:t>
      </w:r>
    </w:p>
    <w:p w14:paraId="61D0BA46" w14:textId="77777777" w:rsidR="00FC405E" w:rsidRPr="00CD6D85" w:rsidRDefault="00FC405E" w:rsidP="006E53DB">
      <w:pPr>
        <w:rPr>
          <w:rFonts w:ascii="Arial" w:hAnsi="Arial" w:cs="Arial"/>
          <w:sz w:val="22"/>
          <w:szCs w:val="22"/>
        </w:rPr>
      </w:pPr>
    </w:p>
    <w:p w14:paraId="1F86ED2B"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19.4</w:t>
      </w:r>
      <w:r w:rsidRPr="00CD6D85">
        <w:rPr>
          <w:rFonts w:ascii="Arial" w:hAnsi="Arial" w:cs="Arial"/>
          <w:sz w:val="22"/>
          <w:szCs w:val="22"/>
        </w:rPr>
        <w:tab/>
        <w:t>You acknowledge that each of the restrictions in this Clause goes no further than is necessary for the protection of the Company’s legitimate business interests.</w:t>
      </w:r>
    </w:p>
    <w:p w14:paraId="16454704" w14:textId="77777777" w:rsidR="00FC405E" w:rsidRPr="00CD6D85" w:rsidRDefault="00FC405E" w:rsidP="006E53DB">
      <w:pPr>
        <w:pStyle w:val="Heading1"/>
        <w:rPr>
          <w:rFonts w:ascii="Arial" w:hAnsi="Arial"/>
          <w:color w:val="auto"/>
          <w:sz w:val="22"/>
          <w:szCs w:val="22"/>
        </w:rPr>
      </w:pPr>
    </w:p>
    <w:p w14:paraId="7AC2275C"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Intellectual Property</w:t>
      </w:r>
    </w:p>
    <w:p w14:paraId="056CFC7F" w14:textId="77777777" w:rsidR="00FC405E" w:rsidRPr="00CD6D85" w:rsidRDefault="00FC405E" w:rsidP="006E53DB">
      <w:pPr>
        <w:rPr>
          <w:rFonts w:ascii="Arial" w:hAnsi="Arial" w:cs="Arial"/>
          <w:sz w:val="22"/>
          <w:szCs w:val="22"/>
        </w:rPr>
      </w:pPr>
    </w:p>
    <w:p w14:paraId="411F4238"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20.1</w:t>
      </w:r>
      <w:r w:rsidRPr="00CD6D85">
        <w:rPr>
          <w:rFonts w:ascii="Arial" w:hAnsi="Arial" w:cs="Arial"/>
          <w:sz w:val="22"/>
          <w:szCs w:val="22"/>
        </w:rPr>
        <w:tab/>
        <w:t>The Company foresees that you may make discover or create or be associated with the development of Intellectual Property (meaning any discovery invention copyright work design (as defined by the Copyright Designs and Patent Act 1988) whether registrable or not secret process know-how or improvement) during your employment with the Company and you hereby agree that in this respect you have an obligation to further the interests of the Company.</w:t>
      </w:r>
    </w:p>
    <w:p w14:paraId="673C2D04" w14:textId="77777777" w:rsidR="00FC405E" w:rsidRPr="00CD6D85" w:rsidRDefault="00FC405E" w:rsidP="006E53DB">
      <w:pPr>
        <w:rPr>
          <w:rFonts w:ascii="Arial" w:hAnsi="Arial" w:cs="Arial"/>
          <w:sz w:val="22"/>
          <w:szCs w:val="22"/>
        </w:rPr>
      </w:pPr>
    </w:p>
    <w:p w14:paraId="0A97E805"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20.2</w:t>
      </w:r>
      <w:r w:rsidRPr="00CD6D85">
        <w:rPr>
          <w:rFonts w:ascii="Arial" w:hAnsi="Arial" w:cs="Arial"/>
          <w:sz w:val="22"/>
          <w:szCs w:val="22"/>
        </w:rPr>
        <w:tab/>
        <w:t>If at any time during your employment you (whether alone or with any other person or persons) make discover or create any Intellectual Property whether or not capable of being used or adapted for use by the Company and irrespective of whether this takes place during or outside normal working hours full details of that Intellectual Property shall be immediately disclosed by you to the Company.</w:t>
      </w:r>
    </w:p>
    <w:p w14:paraId="00ACBB12" w14:textId="77777777" w:rsidR="00FC405E" w:rsidRPr="00CD6D85" w:rsidRDefault="00FC405E" w:rsidP="006E53DB">
      <w:pPr>
        <w:rPr>
          <w:rFonts w:ascii="Arial" w:hAnsi="Arial" w:cs="Arial"/>
          <w:sz w:val="22"/>
          <w:szCs w:val="22"/>
        </w:rPr>
      </w:pPr>
    </w:p>
    <w:p w14:paraId="7D915E4D"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20.3</w:t>
      </w:r>
      <w:r w:rsidRPr="00CD6D85">
        <w:rPr>
          <w:rFonts w:ascii="Arial" w:hAnsi="Arial" w:cs="Arial"/>
          <w:sz w:val="22"/>
          <w:szCs w:val="22"/>
        </w:rPr>
        <w:tab/>
        <w:t>At the request and expense of the Company you shall give all necessary assistance to the Company to enable the Company inter alia to enforce its rights under Clauses 20, 21 and 22 against third parties.</w:t>
      </w:r>
    </w:p>
    <w:p w14:paraId="4CDBBC17" w14:textId="77777777" w:rsidR="00FC405E" w:rsidRPr="00CD6D85" w:rsidRDefault="00FC405E" w:rsidP="006E53DB">
      <w:pPr>
        <w:rPr>
          <w:rFonts w:ascii="Arial" w:hAnsi="Arial" w:cs="Arial"/>
          <w:sz w:val="22"/>
          <w:szCs w:val="22"/>
        </w:rPr>
      </w:pPr>
    </w:p>
    <w:p w14:paraId="24CB96FF"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Inventions</w:t>
      </w:r>
    </w:p>
    <w:p w14:paraId="316C89E8" w14:textId="77777777" w:rsidR="00FC405E" w:rsidRPr="00CD6D85" w:rsidRDefault="00FC405E" w:rsidP="006E53DB">
      <w:pPr>
        <w:rPr>
          <w:rFonts w:ascii="Arial" w:hAnsi="Arial" w:cs="Arial"/>
          <w:sz w:val="22"/>
          <w:szCs w:val="22"/>
        </w:rPr>
      </w:pPr>
    </w:p>
    <w:p w14:paraId="2BF357E2"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21.1</w:t>
      </w:r>
      <w:r w:rsidRPr="00CD6D85">
        <w:rPr>
          <w:rFonts w:ascii="Arial" w:hAnsi="Arial" w:cs="Arial"/>
          <w:sz w:val="22"/>
          <w:szCs w:val="22"/>
        </w:rPr>
        <w:tab/>
        <w:t>If you discover any invention whether patentable or not which relates to or is capable of being used in any business of the Company with which you are (at the time of making the invention) or have been (within the two years before that time) concerned to a material degree you must disclose it to the Company immediately.</w:t>
      </w:r>
    </w:p>
    <w:p w14:paraId="317F4155" w14:textId="77777777" w:rsidR="00FC405E" w:rsidRPr="00CD6D85" w:rsidRDefault="00FC405E" w:rsidP="006E53DB">
      <w:pPr>
        <w:rPr>
          <w:rFonts w:ascii="Arial" w:hAnsi="Arial" w:cs="Arial"/>
          <w:sz w:val="22"/>
          <w:szCs w:val="22"/>
        </w:rPr>
      </w:pPr>
    </w:p>
    <w:p w14:paraId="79FA379C"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21.2</w:t>
      </w:r>
      <w:r w:rsidRPr="00CD6D85">
        <w:rPr>
          <w:rFonts w:ascii="Arial" w:hAnsi="Arial" w:cs="Arial"/>
          <w:sz w:val="22"/>
          <w:szCs w:val="22"/>
        </w:rPr>
        <w:tab/>
        <w:t>As between you and the Company the ownership of all inventions made by you will be determined in accordance with s 39 of the Patents Act 1977.</w:t>
      </w:r>
    </w:p>
    <w:p w14:paraId="0F3464CB" w14:textId="77777777" w:rsidR="00FC405E" w:rsidRPr="00CD6D85" w:rsidRDefault="00FC405E" w:rsidP="006E53DB">
      <w:pPr>
        <w:rPr>
          <w:rFonts w:ascii="Arial" w:hAnsi="Arial" w:cs="Arial"/>
          <w:sz w:val="22"/>
          <w:szCs w:val="22"/>
        </w:rPr>
      </w:pPr>
    </w:p>
    <w:p w14:paraId="680B82CE"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Copyright and Designs</w:t>
      </w:r>
    </w:p>
    <w:p w14:paraId="1CA6087B" w14:textId="77777777" w:rsidR="00FC405E" w:rsidRPr="00CD6D85" w:rsidRDefault="00FC405E" w:rsidP="006E53DB">
      <w:pPr>
        <w:rPr>
          <w:rFonts w:ascii="Arial" w:hAnsi="Arial" w:cs="Arial"/>
          <w:sz w:val="22"/>
          <w:szCs w:val="22"/>
        </w:rPr>
      </w:pPr>
    </w:p>
    <w:p w14:paraId="28A022E3"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22.1</w:t>
      </w:r>
      <w:r w:rsidRPr="00CD6D85">
        <w:rPr>
          <w:rFonts w:ascii="Arial" w:hAnsi="Arial" w:cs="Arial"/>
          <w:sz w:val="22"/>
          <w:szCs w:val="22"/>
        </w:rPr>
        <w:tab/>
        <w:t>You shall promptly disclose to the Company all copyright works or designs (whether or not registrable) originated conceived written or made by you alone or with others during your employment whether or not during normal working hours except those works originated conceived written or made by you wholly outside your normal working hours and wholly unconnected with your employment and shall until such rights become fully and absolutely vested in the Company hold them on trust for the Company.</w:t>
      </w:r>
    </w:p>
    <w:p w14:paraId="22672DE4" w14:textId="77777777" w:rsidR="00FC405E" w:rsidRPr="00CD6D85" w:rsidRDefault="00FC405E" w:rsidP="006E53DB">
      <w:pPr>
        <w:rPr>
          <w:rFonts w:ascii="Arial" w:hAnsi="Arial" w:cs="Arial"/>
          <w:sz w:val="22"/>
          <w:szCs w:val="22"/>
        </w:rPr>
      </w:pPr>
    </w:p>
    <w:p w14:paraId="6B584BFB"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22.2</w:t>
      </w:r>
      <w:r w:rsidRPr="00CD6D85">
        <w:rPr>
          <w:rFonts w:ascii="Arial" w:hAnsi="Arial" w:cs="Arial"/>
          <w:sz w:val="22"/>
          <w:szCs w:val="22"/>
        </w:rPr>
        <w:tab/>
        <w:t xml:space="preserve">For the avoidance of doubt the Employee hereby assigns to the Company by way of future assignment all copyright design rights and other proprietary rights if any for the full term thereof </w:t>
      </w:r>
      <w:r w:rsidRPr="00CD6D85">
        <w:rPr>
          <w:rFonts w:ascii="Arial" w:hAnsi="Arial" w:cs="Arial"/>
          <w:sz w:val="22"/>
          <w:szCs w:val="22"/>
        </w:rPr>
        <w:lastRenderedPageBreak/>
        <w:t>throughout the world in respect of all works originated conceived written or made by him at any time during his employment with the Company.</w:t>
      </w:r>
    </w:p>
    <w:p w14:paraId="3567D951" w14:textId="77777777" w:rsidR="00FC405E" w:rsidRPr="00CD6D85" w:rsidRDefault="00FC405E" w:rsidP="006E53DB">
      <w:pPr>
        <w:rPr>
          <w:rFonts w:ascii="Arial" w:hAnsi="Arial" w:cs="Arial"/>
          <w:sz w:val="22"/>
          <w:szCs w:val="22"/>
        </w:rPr>
      </w:pPr>
    </w:p>
    <w:p w14:paraId="6C08B91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22.3</w:t>
      </w:r>
      <w:r w:rsidRPr="00CD6D85">
        <w:rPr>
          <w:rFonts w:ascii="Arial" w:hAnsi="Arial" w:cs="Arial"/>
          <w:sz w:val="22"/>
          <w:szCs w:val="22"/>
        </w:rPr>
        <w:tab/>
        <w:t>Unless agreed to the contrary you have no right to be identified as the author of any copyright work or work qualifying for protection as a registered or unregistered design and you acknowledge that you have no moral rights thereto. However, the Company acknowledges the need for the Employees contribution to a design to be acknowledged and produced as part of the Employees portfolio of work for the purposes of gaining further employment only as permitted under the terms of this Contract. Any further use of designs must be authorised in writing by the Managing Director of the Company.</w:t>
      </w:r>
    </w:p>
    <w:p w14:paraId="25B177D5" w14:textId="77777777" w:rsidR="00FC405E" w:rsidRPr="00CD6D85" w:rsidRDefault="00FC405E" w:rsidP="006E53DB">
      <w:pPr>
        <w:rPr>
          <w:rFonts w:ascii="Arial" w:hAnsi="Arial" w:cs="Arial"/>
          <w:sz w:val="22"/>
          <w:szCs w:val="22"/>
        </w:rPr>
      </w:pPr>
    </w:p>
    <w:p w14:paraId="244EDD27"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22.4</w:t>
      </w:r>
      <w:r w:rsidRPr="00CD6D85">
        <w:rPr>
          <w:rFonts w:ascii="Arial" w:hAnsi="Arial" w:cs="Arial"/>
          <w:sz w:val="22"/>
          <w:szCs w:val="22"/>
        </w:rPr>
        <w:tab/>
        <w:t>For the purposes of the proviso to Section 2(1) of the Registered Designs Act 1949 (as amended by the Copyright Designs and Patents Act 1988) the covenants on the part of the Company and the Employee shall be treated as good consideration for the purposes of that Act. The Company shall be the proprietor of any design to which Clause 22.2 applies.</w:t>
      </w:r>
    </w:p>
    <w:p w14:paraId="0086F28B" w14:textId="77777777" w:rsidR="00FC405E" w:rsidRPr="00CD6D85" w:rsidRDefault="00FC405E" w:rsidP="006E53DB">
      <w:pPr>
        <w:rPr>
          <w:rFonts w:ascii="Arial" w:hAnsi="Arial" w:cs="Arial"/>
          <w:sz w:val="22"/>
          <w:szCs w:val="22"/>
        </w:rPr>
      </w:pPr>
    </w:p>
    <w:p w14:paraId="54137C03"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22.5</w:t>
      </w:r>
      <w:r w:rsidRPr="00CD6D85">
        <w:rPr>
          <w:rFonts w:ascii="Arial" w:hAnsi="Arial" w:cs="Arial"/>
          <w:sz w:val="22"/>
          <w:szCs w:val="22"/>
        </w:rPr>
        <w:tab/>
        <w:t>You shall at the request and expense of the Company give all necessary assistance to enable the Company to apply for registration of the rights under Clauses 20, 21 and 22 where appropriate throughout the world for full terms thereof and do all things which the Company considers necessary or desirable to substantiate such rights of the Company.</w:t>
      </w:r>
    </w:p>
    <w:p w14:paraId="0A895DCE" w14:textId="77777777" w:rsidR="00FC405E" w:rsidRPr="00CD6D85" w:rsidRDefault="00FC405E" w:rsidP="006E53DB">
      <w:pPr>
        <w:rPr>
          <w:rFonts w:ascii="Arial" w:hAnsi="Arial" w:cs="Arial"/>
          <w:sz w:val="22"/>
          <w:szCs w:val="22"/>
        </w:rPr>
      </w:pPr>
    </w:p>
    <w:p w14:paraId="343C4F84" w14:textId="77777777" w:rsidR="00C93F68" w:rsidRPr="00CD6D85" w:rsidRDefault="00C93F68" w:rsidP="006E53DB">
      <w:pPr>
        <w:pStyle w:val="Heading1"/>
        <w:rPr>
          <w:rFonts w:ascii="Arial" w:hAnsi="Arial"/>
          <w:color w:val="auto"/>
          <w:sz w:val="22"/>
          <w:szCs w:val="22"/>
        </w:rPr>
      </w:pPr>
    </w:p>
    <w:p w14:paraId="52E05731" w14:textId="4556F686"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Health and Safety at Work</w:t>
      </w:r>
    </w:p>
    <w:p w14:paraId="037DC4DA" w14:textId="77777777" w:rsidR="00FC405E" w:rsidRPr="00CD6D85" w:rsidRDefault="00FC405E" w:rsidP="006E53DB">
      <w:pPr>
        <w:rPr>
          <w:rFonts w:ascii="Arial" w:hAnsi="Arial" w:cs="Arial"/>
          <w:sz w:val="22"/>
          <w:szCs w:val="22"/>
        </w:rPr>
      </w:pPr>
    </w:p>
    <w:p w14:paraId="0AF58EB4"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 xml:space="preserve">23.1 </w:t>
      </w:r>
      <w:r w:rsidRPr="00CD6D85">
        <w:rPr>
          <w:rFonts w:ascii="Arial" w:hAnsi="Arial" w:cs="Arial"/>
          <w:sz w:val="22"/>
          <w:szCs w:val="22"/>
        </w:rPr>
        <w:tab/>
        <w:t>The Company will take all reasonably practicable steps to ensure your health safety and welfare while at work. You must familiarise yourself with the Company’s Health and Safety Policy and its Safety and Fire Rules which are available from Main Office.  It is also your legal duty to take care of your own health and safety and that of your colleagues.</w:t>
      </w:r>
    </w:p>
    <w:p w14:paraId="09704904" w14:textId="77777777" w:rsidR="00FC405E" w:rsidRPr="00CD6D85" w:rsidRDefault="00FC405E" w:rsidP="006E53DB">
      <w:pPr>
        <w:pStyle w:val="Heading1"/>
        <w:rPr>
          <w:rFonts w:ascii="Arial" w:hAnsi="Arial"/>
          <w:color w:val="auto"/>
          <w:sz w:val="22"/>
          <w:szCs w:val="22"/>
        </w:rPr>
      </w:pPr>
    </w:p>
    <w:p w14:paraId="33ADC5B7"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Positive Work Environment</w:t>
      </w:r>
    </w:p>
    <w:p w14:paraId="2C86DE37" w14:textId="77777777" w:rsidR="00FC405E" w:rsidRPr="00CD6D85" w:rsidRDefault="00FC405E" w:rsidP="006E53DB">
      <w:pPr>
        <w:rPr>
          <w:rFonts w:ascii="Arial" w:hAnsi="Arial" w:cs="Arial"/>
          <w:sz w:val="22"/>
          <w:szCs w:val="22"/>
        </w:rPr>
      </w:pPr>
    </w:p>
    <w:p w14:paraId="4D07AA90"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24.1</w:t>
      </w:r>
      <w:r w:rsidRPr="00CD6D85">
        <w:rPr>
          <w:rFonts w:ascii="Arial" w:hAnsi="Arial" w:cs="Arial"/>
          <w:sz w:val="22"/>
          <w:szCs w:val="22"/>
        </w:rPr>
        <w:tab/>
        <w:t>In order that the Company may maintain a positive work environment for all employees you are required not to engage in or acquiesce in any employee engaging in any sexual racial or other harassment of or unlawful discrimination against any person (whether or not a Company employee) in the course of your or their employment by the Company.</w:t>
      </w:r>
    </w:p>
    <w:p w14:paraId="3A273433" w14:textId="77777777" w:rsidR="00FC405E" w:rsidRPr="00CD6D85" w:rsidRDefault="00FC405E" w:rsidP="006E53DB">
      <w:pPr>
        <w:pStyle w:val="Heading1"/>
        <w:rPr>
          <w:rFonts w:ascii="Arial" w:hAnsi="Arial"/>
          <w:color w:val="auto"/>
          <w:sz w:val="22"/>
          <w:szCs w:val="22"/>
        </w:rPr>
      </w:pPr>
    </w:p>
    <w:p w14:paraId="0D0A52DC"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Data Protection</w:t>
      </w:r>
    </w:p>
    <w:p w14:paraId="60197C97" w14:textId="77777777" w:rsidR="00FC405E" w:rsidRPr="00CD6D85" w:rsidRDefault="00FC405E" w:rsidP="006E53DB">
      <w:pPr>
        <w:rPr>
          <w:rFonts w:ascii="Arial" w:hAnsi="Arial" w:cs="Arial"/>
          <w:sz w:val="22"/>
          <w:szCs w:val="22"/>
        </w:rPr>
      </w:pPr>
    </w:p>
    <w:p w14:paraId="4CCD8F50"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25.1</w:t>
      </w:r>
      <w:r w:rsidRPr="00CD6D85">
        <w:rPr>
          <w:rFonts w:ascii="Arial" w:hAnsi="Arial" w:cs="Arial"/>
          <w:sz w:val="22"/>
          <w:szCs w:val="22"/>
        </w:rPr>
        <w:tab/>
        <w:t xml:space="preserve">The Company will use your personal information for personnel administration and management purposes including carrying out appropriate reference checks. </w:t>
      </w:r>
    </w:p>
    <w:p w14:paraId="04FFBD78" w14:textId="77777777" w:rsidR="00FC405E" w:rsidRPr="00CD6D85" w:rsidRDefault="00FC405E" w:rsidP="006E53DB">
      <w:pPr>
        <w:rPr>
          <w:rFonts w:ascii="Arial" w:hAnsi="Arial" w:cs="Arial"/>
          <w:sz w:val="22"/>
          <w:szCs w:val="22"/>
        </w:rPr>
      </w:pPr>
    </w:p>
    <w:p w14:paraId="62144A0E"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25.2</w:t>
      </w:r>
      <w:r w:rsidRPr="00CD6D85">
        <w:rPr>
          <w:rFonts w:ascii="Arial" w:hAnsi="Arial" w:cs="Arial"/>
          <w:sz w:val="22"/>
          <w:szCs w:val="22"/>
        </w:rPr>
        <w:tab/>
        <w:t>In signing this contract you consent to our processing your sensitive personal data, for example, relating to health, ethnic origin or criminal convictions for the purpose of your employment with us.</w:t>
      </w:r>
    </w:p>
    <w:p w14:paraId="3F69F465" w14:textId="77777777" w:rsidR="00FC405E" w:rsidRPr="00CD6D85" w:rsidRDefault="00FC405E" w:rsidP="006E53DB">
      <w:pPr>
        <w:rPr>
          <w:rFonts w:ascii="Arial" w:hAnsi="Arial" w:cs="Arial"/>
          <w:sz w:val="22"/>
          <w:szCs w:val="22"/>
        </w:rPr>
      </w:pPr>
    </w:p>
    <w:p w14:paraId="5ED1A373"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25.3</w:t>
      </w:r>
      <w:r w:rsidRPr="00CD6D85">
        <w:rPr>
          <w:rFonts w:ascii="Arial" w:hAnsi="Arial" w:cs="Arial"/>
          <w:sz w:val="22"/>
          <w:szCs w:val="22"/>
        </w:rPr>
        <w:tab/>
        <w:t>You have the right to ask for a copy of the information which we hold on you and which is subject to the Data Protection Act 1988 (for which we may make a small charge) and to correct any inaccuracies in your information.</w:t>
      </w:r>
    </w:p>
    <w:p w14:paraId="2B786E09" w14:textId="77777777" w:rsidR="00FC405E" w:rsidRPr="00CD6D85" w:rsidRDefault="00FC405E" w:rsidP="006E53DB">
      <w:pPr>
        <w:pStyle w:val="Heading1"/>
        <w:rPr>
          <w:rFonts w:ascii="Arial" w:hAnsi="Arial"/>
          <w:color w:val="auto"/>
          <w:sz w:val="22"/>
          <w:szCs w:val="22"/>
        </w:rPr>
      </w:pPr>
    </w:p>
    <w:p w14:paraId="46222164"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Changes to Your Terms of Employment</w:t>
      </w:r>
    </w:p>
    <w:p w14:paraId="2667D62B" w14:textId="77777777" w:rsidR="00FC405E" w:rsidRPr="00CD6D85" w:rsidRDefault="00FC405E" w:rsidP="006E53DB">
      <w:pPr>
        <w:rPr>
          <w:rFonts w:ascii="Arial" w:hAnsi="Arial" w:cs="Arial"/>
          <w:sz w:val="22"/>
          <w:szCs w:val="22"/>
        </w:rPr>
      </w:pPr>
    </w:p>
    <w:p w14:paraId="788FE51E"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26.1</w:t>
      </w:r>
      <w:r w:rsidRPr="00CD6D85">
        <w:rPr>
          <w:rFonts w:ascii="Arial" w:hAnsi="Arial" w:cs="Arial"/>
          <w:sz w:val="22"/>
          <w:szCs w:val="22"/>
        </w:rPr>
        <w:tab/>
        <w:t>The Company reserves the right to make reasonable changes to any of your Terms and Conditions of Employment.</w:t>
      </w:r>
    </w:p>
    <w:p w14:paraId="4355A443" w14:textId="77777777" w:rsidR="00FC405E" w:rsidRPr="00CD6D85" w:rsidRDefault="00FC405E" w:rsidP="006E53DB">
      <w:pPr>
        <w:rPr>
          <w:rFonts w:ascii="Arial" w:hAnsi="Arial" w:cs="Arial"/>
          <w:sz w:val="22"/>
          <w:szCs w:val="22"/>
        </w:rPr>
      </w:pPr>
    </w:p>
    <w:p w14:paraId="478B7BA0"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26.2</w:t>
      </w:r>
      <w:r w:rsidRPr="00CD6D85">
        <w:rPr>
          <w:rFonts w:ascii="Arial" w:hAnsi="Arial" w:cs="Arial"/>
          <w:sz w:val="22"/>
          <w:szCs w:val="22"/>
        </w:rPr>
        <w:tab/>
        <w:t>You will be notified of minor changes of detail by way of a general notice to all employees and any such changes take effect from the date of the notice.</w:t>
      </w:r>
    </w:p>
    <w:p w14:paraId="4D12886F" w14:textId="77777777" w:rsidR="00FC405E" w:rsidRPr="00CD6D85" w:rsidRDefault="00FC405E" w:rsidP="006E53DB">
      <w:pPr>
        <w:rPr>
          <w:rFonts w:ascii="Arial" w:hAnsi="Arial" w:cs="Arial"/>
          <w:sz w:val="22"/>
          <w:szCs w:val="22"/>
        </w:rPr>
      </w:pPr>
    </w:p>
    <w:p w14:paraId="5B08E5F6"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26.3</w:t>
      </w:r>
      <w:r w:rsidRPr="00CD6D85">
        <w:rPr>
          <w:rFonts w:ascii="Arial" w:hAnsi="Arial" w:cs="Arial"/>
          <w:sz w:val="22"/>
          <w:szCs w:val="22"/>
        </w:rPr>
        <w:tab/>
        <w:t>You will be given not less than one month’s written notice of any significant changes which may be given by way of an individual notice or a general notice to all employees. Such changes will be deemed to be accepted unless you notify the Company of any objection in writing before the expiry of the notice period.</w:t>
      </w:r>
    </w:p>
    <w:p w14:paraId="7F6AEDD3" w14:textId="77777777" w:rsidR="00FC405E" w:rsidRPr="00CD6D85" w:rsidRDefault="00FC405E" w:rsidP="006E53DB">
      <w:pPr>
        <w:rPr>
          <w:rFonts w:ascii="Arial" w:hAnsi="Arial" w:cs="Arial"/>
          <w:sz w:val="22"/>
          <w:szCs w:val="22"/>
        </w:rPr>
      </w:pPr>
    </w:p>
    <w:p w14:paraId="48E65DED" w14:textId="77777777" w:rsidR="00C93F68" w:rsidRPr="00CD6D85" w:rsidRDefault="00C93F68" w:rsidP="006E53DB">
      <w:pPr>
        <w:rPr>
          <w:rFonts w:ascii="Arial" w:hAnsi="Arial" w:cs="Arial"/>
          <w:b/>
          <w:sz w:val="22"/>
          <w:szCs w:val="22"/>
        </w:rPr>
      </w:pPr>
    </w:p>
    <w:p w14:paraId="4432A13A" w14:textId="08C356D2" w:rsidR="00FC405E" w:rsidRPr="00CD6D85" w:rsidRDefault="00FC405E" w:rsidP="006E53DB">
      <w:pPr>
        <w:rPr>
          <w:rFonts w:ascii="Arial" w:hAnsi="Arial" w:cs="Arial"/>
          <w:b/>
          <w:sz w:val="22"/>
          <w:szCs w:val="22"/>
        </w:rPr>
      </w:pPr>
      <w:r w:rsidRPr="00CD6D85">
        <w:rPr>
          <w:rFonts w:ascii="Arial" w:hAnsi="Arial" w:cs="Arial"/>
          <w:b/>
          <w:sz w:val="22"/>
          <w:szCs w:val="22"/>
        </w:rPr>
        <w:t>COLLECTIVE AGREEMENT</w:t>
      </w:r>
    </w:p>
    <w:p w14:paraId="6560055C" w14:textId="77777777" w:rsidR="00FC405E" w:rsidRPr="00CD6D85" w:rsidRDefault="00FC405E" w:rsidP="006E53DB">
      <w:pPr>
        <w:rPr>
          <w:rFonts w:ascii="Arial" w:hAnsi="Arial" w:cs="Arial"/>
          <w:sz w:val="22"/>
          <w:szCs w:val="22"/>
        </w:rPr>
      </w:pPr>
    </w:p>
    <w:p w14:paraId="2FBA8BB7" w14:textId="77777777" w:rsidR="00FC405E" w:rsidRPr="00CD6D85" w:rsidRDefault="00FC405E" w:rsidP="006E53DB">
      <w:pPr>
        <w:ind w:left="720" w:hanging="720"/>
        <w:rPr>
          <w:rFonts w:ascii="Arial" w:hAnsi="Arial" w:cs="Arial"/>
          <w:sz w:val="22"/>
          <w:szCs w:val="22"/>
        </w:rPr>
      </w:pPr>
      <w:r w:rsidRPr="00CD6D85">
        <w:rPr>
          <w:rFonts w:ascii="Arial" w:hAnsi="Arial" w:cs="Arial"/>
          <w:sz w:val="22"/>
          <w:szCs w:val="22"/>
        </w:rPr>
        <w:t>27.1</w:t>
      </w:r>
      <w:r w:rsidRPr="00CD6D85">
        <w:rPr>
          <w:rFonts w:ascii="Arial" w:hAnsi="Arial" w:cs="Arial"/>
          <w:sz w:val="22"/>
          <w:szCs w:val="22"/>
        </w:rPr>
        <w:tab/>
        <w:t>There are no collective agreements in place that directly affect the Terms and Conditions of your employment</w:t>
      </w:r>
    </w:p>
    <w:p w14:paraId="228EB789" w14:textId="77777777" w:rsidR="00FC405E" w:rsidRPr="00CD6D85" w:rsidRDefault="00FC405E" w:rsidP="006E53DB">
      <w:pPr>
        <w:rPr>
          <w:rFonts w:ascii="Arial" w:hAnsi="Arial" w:cs="Arial"/>
          <w:sz w:val="22"/>
          <w:szCs w:val="22"/>
        </w:rPr>
      </w:pPr>
    </w:p>
    <w:p w14:paraId="5823C441"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SIGNED on behalf of the           </w:t>
      </w:r>
      <w:r w:rsidRPr="00CD6D85">
        <w:rPr>
          <w:rFonts w:ascii="Arial" w:hAnsi="Arial" w:cs="Arial"/>
          <w:sz w:val="22"/>
          <w:szCs w:val="22"/>
        </w:rPr>
        <w:tab/>
        <w:t>)</w:t>
      </w:r>
    </w:p>
    <w:p w14:paraId="6F2CE85F"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Company by a duly authorised </w:t>
      </w:r>
      <w:r w:rsidRPr="00CD6D85">
        <w:rPr>
          <w:rFonts w:ascii="Arial" w:hAnsi="Arial" w:cs="Arial"/>
          <w:sz w:val="22"/>
          <w:szCs w:val="22"/>
        </w:rPr>
        <w:tab/>
        <w:t>)</w:t>
      </w:r>
    </w:p>
    <w:p w14:paraId="28DB80E5" w14:textId="77777777" w:rsidR="00FC405E" w:rsidRPr="00CD6D85" w:rsidRDefault="00FC405E" w:rsidP="006E53DB">
      <w:pPr>
        <w:rPr>
          <w:rFonts w:ascii="Arial" w:hAnsi="Arial" w:cs="Arial"/>
          <w:sz w:val="22"/>
          <w:szCs w:val="22"/>
        </w:rPr>
      </w:pPr>
      <w:r w:rsidRPr="00CD6D85">
        <w:rPr>
          <w:rFonts w:ascii="Arial" w:hAnsi="Arial" w:cs="Arial"/>
          <w:sz w:val="22"/>
          <w:szCs w:val="22"/>
        </w:rPr>
        <w:t>representative</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w:t>
      </w:r>
    </w:p>
    <w:p w14:paraId="07EC98C0" w14:textId="77777777" w:rsidR="00FC405E" w:rsidRPr="00CD6D85" w:rsidRDefault="00FC405E" w:rsidP="006E53DB">
      <w:pPr>
        <w:rPr>
          <w:rFonts w:ascii="Arial" w:hAnsi="Arial" w:cs="Arial"/>
          <w:sz w:val="22"/>
          <w:szCs w:val="22"/>
        </w:rPr>
      </w:pPr>
    </w:p>
    <w:p w14:paraId="1AACC323"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Dated </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w:t>
      </w:r>
    </w:p>
    <w:p w14:paraId="70C6D0D5" w14:textId="77777777" w:rsidR="00FC405E" w:rsidRPr="00CD6D85" w:rsidRDefault="00FC405E" w:rsidP="006E53DB">
      <w:pPr>
        <w:rPr>
          <w:rFonts w:ascii="Arial" w:hAnsi="Arial" w:cs="Arial"/>
          <w:sz w:val="22"/>
          <w:szCs w:val="22"/>
        </w:rPr>
      </w:pPr>
    </w:p>
    <w:p w14:paraId="16466149" w14:textId="77777777" w:rsidR="00FC405E" w:rsidRPr="00CD6D85" w:rsidRDefault="00FC405E" w:rsidP="006E53DB">
      <w:pPr>
        <w:rPr>
          <w:rFonts w:ascii="Arial" w:hAnsi="Arial" w:cs="Arial"/>
          <w:sz w:val="22"/>
          <w:szCs w:val="22"/>
        </w:rPr>
      </w:pPr>
      <w:r w:rsidRPr="00CD6D85">
        <w:rPr>
          <w:rFonts w:ascii="Arial" w:hAnsi="Arial" w:cs="Arial"/>
          <w:sz w:val="22"/>
          <w:szCs w:val="22"/>
        </w:rPr>
        <w:t>I accept that these Terms and Conditions of Employment replace any existing contractual arrangements I may have with the company. I confirm that I have received the original Statement of Terms and Conditions of Employment of which this is a copy.</w:t>
      </w:r>
    </w:p>
    <w:p w14:paraId="250EE232" w14:textId="77777777" w:rsidR="00FC405E" w:rsidRPr="00CD6D85" w:rsidRDefault="00FC405E" w:rsidP="006E53DB">
      <w:pPr>
        <w:rPr>
          <w:rFonts w:ascii="Arial" w:hAnsi="Arial" w:cs="Arial"/>
          <w:sz w:val="22"/>
          <w:szCs w:val="22"/>
        </w:rPr>
      </w:pPr>
    </w:p>
    <w:p w14:paraId="4708663D" w14:textId="77777777" w:rsidR="00FC405E" w:rsidRPr="00CD6D85" w:rsidRDefault="00FC405E" w:rsidP="006E53DB">
      <w:pPr>
        <w:rPr>
          <w:rFonts w:ascii="Arial" w:hAnsi="Arial" w:cs="Arial"/>
          <w:sz w:val="22"/>
          <w:szCs w:val="22"/>
        </w:rPr>
      </w:pPr>
      <w:r w:rsidRPr="00CD6D85">
        <w:rPr>
          <w:rFonts w:ascii="Arial" w:hAnsi="Arial" w:cs="Arial"/>
          <w:sz w:val="22"/>
          <w:szCs w:val="22"/>
        </w:rPr>
        <w:t>SIGNED by the</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w:t>
      </w:r>
    </w:p>
    <w:p w14:paraId="28471657" w14:textId="77777777" w:rsidR="00FC405E" w:rsidRPr="00CD6D85" w:rsidRDefault="00FC405E" w:rsidP="006E53DB">
      <w:pPr>
        <w:rPr>
          <w:rFonts w:ascii="Arial" w:hAnsi="Arial" w:cs="Arial"/>
          <w:sz w:val="22"/>
          <w:szCs w:val="22"/>
        </w:rPr>
      </w:pPr>
      <w:r w:rsidRPr="00CD6D85">
        <w:rPr>
          <w:rFonts w:ascii="Arial" w:hAnsi="Arial" w:cs="Arial"/>
          <w:sz w:val="22"/>
          <w:szCs w:val="22"/>
        </w:rPr>
        <w:t>Employee who acknowledges</w:t>
      </w:r>
      <w:r w:rsidRPr="00CD6D85">
        <w:rPr>
          <w:rFonts w:ascii="Arial" w:hAnsi="Arial" w:cs="Arial"/>
          <w:sz w:val="22"/>
          <w:szCs w:val="22"/>
        </w:rPr>
        <w:tab/>
        <w:t>)</w:t>
      </w:r>
    </w:p>
    <w:p w14:paraId="4A30DBD3" w14:textId="77777777" w:rsidR="00FC405E" w:rsidRPr="00CD6D85" w:rsidRDefault="00FC405E" w:rsidP="006E53DB">
      <w:pPr>
        <w:rPr>
          <w:rFonts w:ascii="Arial" w:hAnsi="Arial" w:cs="Arial"/>
          <w:sz w:val="22"/>
          <w:szCs w:val="22"/>
        </w:rPr>
      </w:pPr>
      <w:r w:rsidRPr="00CD6D85">
        <w:rPr>
          <w:rFonts w:ascii="Arial" w:hAnsi="Arial" w:cs="Arial"/>
          <w:sz w:val="22"/>
          <w:szCs w:val="22"/>
        </w:rPr>
        <w:t>receipt of a copy of these</w:t>
      </w:r>
      <w:r w:rsidRPr="00CD6D85">
        <w:rPr>
          <w:rFonts w:ascii="Arial" w:hAnsi="Arial" w:cs="Arial"/>
          <w:sz w:val="22"/>
          <w:szCs w:val="22"/>
        </w:rPr>
        <w:tab/>
      </w:r>
      <w:r w:rsidRPr="00CD6D85">
        <w:rPr>
          <w:rFonts w:ascii="Arial" w:hAnsi="Arial" w:cs="Arial"/>
          <w:sz w:val="22"/>
          <w:szCs w:val="22"/>
        </w:rPr>
        <w:tab/>
        <w:t>)</w:t>
      </w:r>
    </w:p>
    <w:p w14:paraId="4F6E0DC9" w14:textId="77777777" w:rsidR="00FC405E" w:rsidRPr="00CD6D85" w:rsidRDefault="00FC405E" w:rsidP="006E53DB">
      <w:pPr>
        <w:rPr>
          <w:rFonts w:ascii="Arial" w:hAnsi="Arial" w:cs="Arial"/>
          <w:sz w:val="22"/>
          <w:szCs w:val="22"/>
        </w:rPr>
      </w:pPr>
      <w:r w:rsidRPr="00CD6D85">
        <w:rPr>
          <w:rFonts w:ascii="Arial" w:hAnsi="Arial" w:cs="Arial"/>
          <w:sz w:val="22"/>
          <w:szCs w:val="22"/>
        </w:rPr>
        <w:t>Terms and Conditions</w:t>
      </w:r>
      <w:r w:rsidRPr="00CD6D85">
        <w:rPr>
          <w:rFonts w:ascii="Arial" w:hAnsi="Arial" w:cs="Arial"/>
          <w:sz w:val="22"/>
          <w:szCs w:val="22"/>
        </w:rPr>
        <w:tab/>
      </w:r>
      <w:r w:rsidRPr="00CD6D85">
        <w:rPr>
          <w:rFonts w:ascii="Arial" w:hAnsi="Arial" w:cs="Arial"/>
          <w:sz w:val="22"/>
          <w:szCs w:val="22"/>
        </w:rPr>
        <w:tab/>
        <w:t>)</w:t>
      </w:r>
    </w:p>
    <w:p w14:paraId="4C13B395" w14:textId="77777777" w:rsidR="00FC405E" w:rsidRPr="00CD6D85" w:rsidRDefault="00FC405E" w:rsidP="006E53DB">
      <w:pPr>
        <w:rPr>
          <w:rFonts w:ascii="Arial" w:hAnsi="Arial" w:cs="Arial"/>
          <w:sz w:val="22"/>
          <w:szCs w:val="22"/>
        </w:rPr>
      </w:pPr>
    </w:p>
    <w:p w14:paraId="2ADD339F" w14:textId="77777777" w:rsidR="00FC405E" w:rsidRPr="00CD6D85" w:rsidRDefault="00FC405E" w:rsidP="006E53DB">
      <w:pPr>
        <w:rPr>
          <w:rFonts w:ascii="Arial" w:hAnsi="Arial" w:cs="Arial"/>
          <w:sz w:val="22"/>
          <w:szCs w:val="22"/>
        </w:rPr>
      </w:pPr>
      <w:r w:rsidRPr="00CD6D85">
        <w:rPr>
          <w:rFonts w:ascii="Arial" w:hAnsi="Arial" w:cs="Arial"/>
          <w:sz w:val="22"/>
          <w:szCs w:val="22"/>
        </w:rPr>
        <w:t>Dated</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w:t>
      </w:r>
    </w:p>
    <w:p w14:paraId="03122219" w14:textId="77777777" w:rsidR="00FC405E" w:rsidRPr="00CD6D85" w:rsidRDefault="00FC405E" w:rsidP="006E53DB">
      <w:pPr>
        <w:pStyle w:val="Heading3"/>
        <w:jc w:val="left"/>
        <w:rPr>
          <w:rFonts w:ascii="Arial" w:hAnsi="Arial"/>
          <w:color w:val="auto"/>
          <w:sz w:val="22"/>
          <w:szCs w:val="22"/>
        </w:rPr>
      </w:pPr>
      <w:r w:rsidRPr="00CD6D85">
        <w:rPr>
          <w:rFonts w:ascii="Arial" w:hAnsi="Arial"/>
          <w:color w:val="auto"/>
          <w:sz w:val="22"/>
          <w:szCs w:val="22"/>
        </w:rPr>
        <w:br w:type="page"/>
      </w:r>
      <w:r w:rsidRPr="00CD6D85">
        <w:rPr>
          <w:rFonts w:ascii="Arial" w:hAnsi="Arial"/>
          <w:color w:val="auto"/>
          <w:sz w:val="22"/>
          <w:szCs w:val="22"/>
        </w:rPr>
        <w:lastRenderedPageBreak/>
        <w:t>APPENDIX A – GRIEVANCE POLICY &amp; PROCEDURE</w:t>
      </w:r>
    </w:p>
    <w:p w14:paraId="69B2C98F" w14:textId="77777777" w:rsidR="00FC405E" w:rsidRPr="00CD6D85" w:rsidRDefault="00FC405E" w:rsidP="006E53DB">
      <w:pPr>
        <w:rPr>
          <w:rFonts w:ascii="Arial" w:hAnsi="Arial" w:cs="Arial"/>
          <w:sz w:val="22"/>
          <w:szCs w:val="22"/>
        </w:rPr>
      </w:pPr>
    </w:p>
    <w:p w14:paraId="0AEB60CD" w14:textId="1F826BE9" w:rsidR="00FC405E" w:rsidRPr="00CD6D85" w:rsidRDefault="00FC405E" w:rsidP="006E53DB">
      <w:pPr>
        <w:rPr>
          <w:rFonts w:ascii="Arial" w:hAnsi="Arial" w:cs="Arial"/>
          <w:sz w:val="22"/>
          <w:szCs w:val="22"/>
        </w:rPr>
      </w:pPr>
      <w:r w:rsidRPr="00CD6D85">
        <w:rPr>
          <w:rFonts w:ascii="Arial" w:hAnsi="Arial" w:cs="Arial"/>
          <w:sz w:val="22"/>
          <w:szCs w:val="22"/>
        </w:rPr>
        <w:t xml:space="preserve">It is recognised that from </w:t>
      </w:r>
      <w:r w:rsidR="00C93F68" w:rsidRPr="00CD6D85">
        <w:rPr>
          <w:rFonts w:ascii="Arial" w:hAnsi="Arial" w:cs="Arial"/>
          <w:sz w:val="22"/>
          <w:szCs w:val="22"/>
        </w:rPr>
        <w:t>time-to-time</w:t>
      </w:r>
      <w:r w:rsidRPr="00CD6D85">
        <w:rPr>
          <w:rFonts w:ascii="Arial" w:hAnsi="Arial" w:cs="Arial"/>
          <w:sz w:val="22"/>
          <w:szCs w:val="22"/>
        </w:rPr>
        <w:t xml:space="preserve"> employees may wish to seek redress for grievances relating to their employment. In this respect, the company’s policy is to encourage free communication to ensure that questions and problems arising during the course of employment can be aired and, where possible, resolved quickly and to the satisfaction of all concerned. To this end, the following procedure should be adopted if you have a grievance arising from your employment, except where the matter constitutes an appeal against a disciplinary decision which should be taken up in accordance with the company’s separate disciplinary appeals procedure.</w:t>
      </w:r>
    </w:p>
    <w:p w14:paraId="02ED4788" w14:textId="77777777" w:rsidR="00FC405E" w:rsidRPr="00CD6D85" w:rsidRDefault="00FC405E" w:rsidP="006E53DB">
      <w:pPr>
        <w:rPr>
          <w:rFonts w:ascii="Arial" w:hAnsi="Arial" w:cs="Arial"/>
          <w:sz w:val="22"/>
          <w:szCs w:val="22"/>
        </w:rPr>
      </w:pPr>
    </w:p>
    <w:p w14:paraId="63DDE294" w14:textId="77777777" w:rsidR="00FC405E" w:rsidRPr="00CD6D85" w:rsidRDefault="00FC405E" w:rsidP="006E53DB">
      <w:pPr>
        <w:rPr>
          <w:rFonts w:ascii="Arial" w:hAnsi="Arial" w:cs="Arial"/>
          <w:sz w:val="22"/>
          <w:szCs w:val="22"/>
        </w:rPr>
      </w:pPr>
      <w:r w:rsidRPr="00CD6D85">
        <w:rPr>
          <w:rFonts w:ascii="Arial" w:hAnsi="Arial" w:cs="Arial"/>
          <w:sz w:val="22"/>
          <w:szCs w:val="22"/>
        </w:rPr>
        <w:t>Please note that the following procedure assumes that any informal methods of resolving the grievance have not been successful.</w:t>
      </w:r>
    </w:p>
    <w:p w14:paraId="524A2E1F" w14:textId="77777777" w:rsidR="00FC405E" w:rsidRPr="00CD6D85" w:rsidRDefault="00FC405E" w:rsidP="006E53DB">
      <w:pPr>
        <w:rPr>
          <w:rFonts w:ascii="Arial" w:hAnsi="Arial" w:cs="Arial"/>
          <w:sz w:val="22"/>
          <w:szCs w:val="22"/>
        </w:rPr>
      </w:pPr>
    </w:p>
    <w:p w14:paraId="02D82A64" w14:textId="2989E9AA" w:rsidR="00FC405E" w:rsidRPr="00CD6D85" w:rsidRDefault="00FC405E" w:rsidP="006E53DB">
      <w:pPr>
        <w:rPr>
          <w:rFonts w:ascii="Arial" w:hAnsi="Arial" w:cs="Arial"/>
          <w:sz w:val="22"/>
          <w:szCs w:val="22"/>
        </w:rPr>
      </w:pPr>
      <w:r w:rsidRPr="00CD6D85">
        <w:rPr>
          <w:rFonts w:ascii="Arial" w:hAnsi="Arial" w:cs="Arial"/>
          <w:sz w:val="22"/>
          <w:szCs w:val="22"/>
        </w:rPr>
        <w:t xml:space="preserve">Where you have a grievance arising from employment you should initially raise the matter in writing with your manager. Your manager will invite you to attend a formal hearing to discuss the grievance. You have the right to ask for a colleague or Trade Union representative to accompany you. After due consideration, your manager will give you a decision in writing, if </w:t>
      </w:r>
      <w:r w:rsidR="00C93F68" w:rsidRPr="00CD6D85">
        <w:rPr>
          <w:rFonts w:ascii="Arial" w:hAnsi="Arial" w:cs="Arial"/>
          <w:sz w:val="22"/>
          <w:szCs w:val="22"/>
        </w:rPr>
        <w:t>possible,</w:t>
      </w:r>
      <w:r w:rsidRPr="00CD6D85">
        <w:rPr>
          <w:rFonts w:ascii="Arial" w:hAnsi="Arial" w:cs="Arial"/>
          <w:sz w:val="22"/>
          <w:szCs w:val="22"/>
        </w:rPr>
        <w:t xml:space="preserve"> within five working days of grievance hearing.</w:t>
      </w:r>
    </w:p>
    <w:p w14:paraId="39DEEA9D" w14:textId="77777777" w:rsidR="00FC405E" w:rsidRPr="00CD6D85" w:rsidRDefault="00FC405E" w:rsidP="006E53DB">
      <w:pPr>
        <w:rPr>
          <w:rFonts w:ascii="Arial" w:hAnsi="Arial" w:cs="Arial"/>
          <w:sz w:val="22"/>
          <w:szCs w:val="22"/>
        </w:rPr>
      </w:pPr>
    </w:p>
    <w:p w14:paraId="37DB49ED" w14:textId="2D3ED505" w:rsidR="00FC405E" w:rsidRPr="00CD6D85" w:rsidRDefault="00FC405E" w:rsidP="006E53DB">
      <w:pPr>
        <w:rPr>
          <w:rFonts w:ascii="Arial" w:hAnsi="Arial" w:cs="Arial"/>
          <w:sz w:val="22"/>
          <w:szCs w:val="22"/>
        </w:rPr>
      </w:pPr>
      <w:r w:rsidRPr="00CD6D85">
        <w:rPr>
          <w:rFonts w:ascii="Arial" w:hAnsi="Arial" w:cs="Arial"/>
          <w:sz w:val="22"/>
          <w:szCs w:val="22"/>
        </w:rPr>
        <w:t xml:space="preserve">If you feel that your grievance has not been satisfactorily resolved, you have the right to appeal to the Managing Director. You should put your reasons for appealing in writing and you will then be asked to attend an appeal hearing. You have the right to be accompanied by a fellow worker or Trade Union representative. After due consideration, the Managing Director will give you a decision in writing, if </w:t>
      </w:r>
      <w:r w:rsidR="00C93F68" w:rsidRPr="00CD6D85">
        <w:rPr>
          <w:rFonts w:ascii="Arial" w:hAnsi="Arial" w:cs="Arial"/>
          <w:sz w:val="22"/>
          <w:szCs w:val="22"/>
        </w:rPr>
        <w:t>possible,</w:t>
      </w:r>
      <w:r w:rsidRPr="00CD6D85">
        <w:rPr>
          <w:rFonts w:ascii="Arial" w:hAnsi="Arial" w:cs="Arial"/>
          <w:sz w:val="22"/>
          <w:szCs w:val="22"/>
        </w:rPr>
        <w:t xml:space="preserve"> within five working days of the appeal hearing. This decision will be final.</w:t>
      </w:r>
    </w:p>
    <w:p w14:paraId="72AFDF1D" w14:textId="77777777" w:rsidR="00FC405E" w:rsidRPr="00CD6D85" w:rsidRDefault="00FC405E" w:rsidP="006E53DB">
      <w:pPr>
        <w:pStyle w:val="Heading3"/>
        <w:jc w:val="left"/>
        <w:rPr>
          <w:rFonts w:ascii="Arial" w:hAnsi="Arial"/>
          <w:color w:val="auto"/>
          <w:sz w:val="22"/>
          <w:szCs w:val="22"/>
        </w:rPr>
      </w:pPr>
      <w:r w:rsidRPr="00CD6D85">
        <w:rPr>
          <w:rFonts w:ascii="Arial" w:hAnsi="Arial"/>
          <w:color w:val="auto"/>
          <w:sz w:val="22"/>
          <w:szCs w:val="22"/>
        </w:rPr>
        <w:br w:type="page"/>
      </w:r>
      <w:r w:rsidRPr="00CD6D85">
        <w:rPr>
          <w:rFonts w:ascii="Arial" w:hAnsi="Arial"/>
          <w:color w:val="auto"/>
          <w:sz w:val="22"/>
          <w:szCs w:val="22"/>
        </w:rPr>
        <w:lastRenderedPageBreak/>
        <w:t>APPENDIX B – DISCIPLINARY POLICY &amp; PROCEDURE</w:t>
      </w:r>
    </w:p>
    <w:p w14:paraId="600F4974" w14:textId="77777777" w:rsidR="00FC405E" w:rsidRPr="00CD6D85" w:rsidRDefault="00FC405E" w:rsidP="006E53DB">
      <w:pPr>
        <w:rPr>
          <w:rFonts w:ascii="Arial" w:hAnsi="Arial" w:cs="Arial"/>
          <w:sz w:val="22"/>
          <w:szCs w:val="22"/>
        </w:rPr>
      </w:pPr>
    </w:p>
    <w:p w14:paraId="4581D2F6"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1.</w:t>
      </w:r>
      <w:r w:rsidRPr="00CD6D85">
        <w:rPr>
          <w:rFonts w:ascii="Arial" w:hAnsi="Arial"/>
          <w:color w:val="auto"/>
          <w:sz w:val="22"/>
          <w:szCs w:val="22"/>
        </w:rPr>
        <w:tab/>
        <w:t>Introduction</w:t>
      </w:r>
    </w:p>
    <w:p w14:paraId="20870FD2" w14:textId="77777777" w:rsidR="00FC405E" w:rsidRPr="00CD6D85" w:rsidRDefault="00FC405E" w:rsidP="006E53DB">
      <w:pPr>
        <w:rPr>
          <w:rFonts w:ascii="Arial" w:hAnsi="Arial" w:cs="Arial"/>
          <w:sz w:val="22"/>
          <w:szCs w:val="22"/>
        </w:rPr>
      </w:pPr>
    </w:p>
    <w:p w14:paraId="7876A6B4"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In any organisation it is necessary to have a minimum number of rules in the interests of both the employer and the employee. </w:t>
      </w:r>
    </w:p>
    <w:p w14:paraId="7AE6492A" w14:textId="77777777" w:rsidR="00FC405E" w:rsidRPr="00CD6D85" w:rsidRDefault="00FC405E" w:rsidP="006E53DB">
      <w:pPr>
        <w:rPr>
          <w:rFonts w:ascii="Arial" w:hAnsi="Arial" w:cs="Arial"/>
          <w:sz w:val="22"/>
          <w:szCs w:val="22"/>
        </w:rPr>
      </w:pPr>
    </w:p>
    <w:p w14:paraId="6F91C12C"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Rules set standards of performance and behaviour whilst the procedures are designed to help promote fairness and order in the treatment of individuals.  It is the aim of the rules and procedures to emphasise and encourage improvement in the conduct of individuals where they are failing to meet the required standards.</w:t>
      </w:r>
    </w:p>
    <w:p w14:paraId="45ACAAFF" w14:textId="77777777" w:rsidR="00FC405E" w:rsidRPr="00CD6D85" w:rsidRDefault="00FC405E" w:rsidP="006E53DB">
      <w:pPr>
        <w:rPr>
          <w:rFonts w:ascii="Arial" w:hAnsi="Arial" w:cs="Arial"/>
          <w:sz w:val="22"/>
          <w:szCs w:val="22"/>
        </w:rPr>
      </w:pPr>
    </w:p>
    <w:p w14:paraId="0C28D5C7"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Every effort will be made to ensure that any action taken under this procedure will be fair and you will be given the opportunity to state your case and appeal against any decision you consider to be unjust.</w:t>
      </w:r>
    </w:p>
    <w:p w14:paraId="159DDE4E" w14:textId="77777777" w:rsidR="00FC405E" w:rsidRPr="00CD6D85" w:rsidRDefault="00FC405E" w:rsidP="006E53DB">
      <w:pPr>
        <w:rPr>
          <w:rFonts w:ascii="Arial" w:hAnsi="Arial" w:cs="Arial"/>
          <w:sz w:val="22"/>
          <w:szCs w:val="22"/>
        </w:rPr>
      </w:pPr>
    </w:p>
    <w:p w14:paraId="646613DA"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 xml:space="preserve">The following rules and procedures should ensure that: </w:t>
      </w:r>
    </w:p>
    <w:p w14:paraId="3B1470E8" w14:textId="77777777" w:rsidR="00FC405E" w:rsidRPr="00CD6D85" w:rsidRDefault="00FC405E" w:rsidP="006E53DB">
      <w:pPr>
        <w:rPr>
          <w:rFonts w:ascii="Arial" w:hAnsi="Arial" w:cs="Arial"/>
          <w:sz w:val="22"/>
          <w:szCs w:val="22"/>
        </w:rPr>
      </w:pPr>
    </w:p>
    <w:p w14:paraId="1A3C3E8A"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are fully aware of the standards of performance, action and behaviour </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required;</w:t>
      </w:r>
    </w:p>
    <w:p w14:paraId="1437E7D6"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disciplinary action, where necessary, is taken speedily and in a fair, uniform and consistent manner;</w:t>
      </w:r>
    </w:p>
    <w:p w14:paraId="3FC5BCF5"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you will only be subject to disciplinary action after careful investigation of the facts and having had the opportunity to present your side of the case;</w:t>
      </w:r>
    </w:p>
    <w:p w14:paraId="1FEED008"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other than for an informal verbal warning, you will have the right to be accompanied by a fellow employee at all stages of the disciplinary process;</w:t>
      </w:r>
    </w:p>
    <w:p w14:paraId="27AF9242"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normally you will not be dismissed for a first breach of discipline except in the case of gross misconduct;</w:t>
      </w:r>
    </w:p>
    <w:p w14:paraId="158AAF2B"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if you are the subject of the disciplinary process you will receive both an explanation of the penalty imposed and also the right to appeal against the penalty.      </w:t>
      </w:r>
    </w:p>
    <w:p w14:paraId="046EB926" w14:textId="77777777" w:rsidR="00FC405E" w:rsidRPr="00CD6D85" w:rsidRDefault="00FC405E" w:rsidP="006E53DB">
      <w:pPr>
        <w:rPr>
          <w:rFonts w:ascii="Arial" w:hAnsi="Arial" w:cs="Arial"/>
          <w:sz w:val="22"/>
          <w:szCs w:val="22"/>
        </w:rPr>
      </w:pPr>
    </w:p>
    <w:p w14:paraId="26C1A6F2"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2.</w:t>
      </w:r>
      <w:r w:rsidRPr="00CD6D85">
        <w:rPr>
          <w:rFonts w:ascii="Arial" w:hAnsi="Arial"/>
          <w:color w:val="auto"/>
          <w:sz w:val="22"/>
          <w:szCs w:val="22"/>
        </w:rPr>
        <w:tab/>
        <w:t>Disciplinary Procedure</w:t>
      </w:r>
    </w:p>
    <w:p w14:paraId="6E2E57F8" w14:textId="77777777" w:rsidR="00FC405E" w:rsidRPr="00CD6D85" w:rsidRDefault="00FC405E" w:rsidP="006E53DB">
      <w:pPr>
        <w:rPr>
          <w:rFonts w:ascii="Arial" w:hAnsi="Arial" w:cs="Arial"/>
          <w:sz w:val="22"/>
          <w:szCs w:val="22"/>
        </w:rPr>
      </w:pPr>
    </w:p>
    <w:p w14:paraId="02F1BEEE"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Normally any disciplinary action taken against you will be based on the following procedure (this assumes that informal oral warnings, where appropriate, have been issued):</w:t>
      </w:r>
    </w:p>
    <w:p w14:paraId="0F36716D"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br w:type="page"/>
      </w:r>
    </w:p>
    <w:p w14:paraId="36AA2895" w14:textId="77777777" w:rsidR="00FC405E" w:rsidRPr="00CD6D85" w:rsidRDefault="00FC405E" w:rsidP="006E53DB">
      <w:pPr>
        <w:rPr>
          <w:rFonts w:ascii="Arial" w:hAnsi="Arial" w:cs="Arial"/>
          <w:sz w:val="22"/>
          <w:szCs w:val="22"/>
        </w:rPr>
      </w:pP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A0" w:firstRow="1" w:lastRow="0" w:firstColumn="1" w:lastColumn="0" w:noHBand="0" w:noVBand="0"/>
      </w:tblPr>
      <w:tblGrid>
        <w:gridCol w:w="1786"/>
        <w:gridCol w:w="1579"/>
        <w:gridCol w:w="1985"/>
        <w:gridCol w:w="1974"/>
        <w:gridCol w:w="1560"/>
      </w:tblGrid>
      <w:tr w:rsidR="00C93F68" w:rsidRPr="00CD6D85" w14:paraId="63E54287" w14:textId="77777777" w:rsidTr="00A55314">
        <w:trPr>
          <w:jc w:val="center"/>
        </w:trPr>
        <w:tc>
          <w:tcPr>
            <w:tcW w:w="1786" w:type="dxa"/>
          </w:tcPr>
          <w:p w14:paraId="38E3BFA2" w14:textId="77777777" w:rsidR="00FC405E" w:rsidRPr="00CD6D85" w:rsidRDefault="00FC405E" w:rsidP="006E53DB">
            <w:pPr>
              <w:rPr>
                <w:rFonts w:ascii="Arial" w:hAnsi="Arial" w:cs="Arial"/>
                <w:b/>
                <w:sz w:val="22"/>
                <w:szCs w:val="22"/>
              </w:rPr>
            </w:pPr>
            <w:r w:rsidRPr="00CD6D85">
              <w:rPr>
                <w:rFonts w:ascii="Arial" w:hAnsi="Arial" w:cs="Arial"/>
                <w:b/>
                <w:sz w:val="22"/>
                <w:szCs w:val="22"/>
              </w:rPr>
              <w:t>OFFENCE</w:t>
            </w:r>
          </w:p>
        </w:tc>
        <w:tc>
          <w:tcPr>
            <w:tcW w:w="1579" w:type="dxa"/>
          </w:tcPr>
          <w:p w14:paraId="143B8C16" w14:textId="77777777" w:rsidR="00FC405E" w:rsidRPr="00CD6D85" w:rsidRDefault="00FC405E" w:rsidP="006E53DB">
            <w:pPr>
              <w:rPr>
                <w:rFonts w:ascii="Arial" w:hAnsi="Arial" w:cs="Arial"/>
                <w:b/>
                <w:sz w:val="22"/>
                <w:szCs w:val="22"/>
              </w:rPr>
            </w:pPr>
            <w:r w:rsidRPr="00CD6D85">
              <w:rPr>
                <w:rFonts w:ascii="Arial" w:hAnsi="Arial" w:cs="Arial"/>
                <w:b/>
                <w:sz w:val="22"/>
                <w:szCs w:val="22"/>
              </w:rPr>
              <w:t>FIRST OCCASION</w:t>
            </w:r>
          </w:p>
        </w:tc>
        <w:tc>
          <w:tcPr>
            <w:tcW w:w="1985" w:type="dxa"/>
          </w:tcPr>
          <w:p w14:paraId="4B79E07D" w14:textId="77777777" w:rsidR="00FC405E" w:rsidRPr="00CD6D85" w:rsidRDefault="00FC405E" w:rsidP="006E53DB">
            <w:pPr>
              <w:rPr>
                <w:rFonts w:ascii="Arial" w:hAnsi="Arial" w:cs="Arial"/>
                <w:b/>
                <w:sz w:val="22"/>
                <w:szCs w:val="22"/>
              </w:rPr>
            </w:pPr>
            <w:r w:rsidRPr="00CD6D85">
              <w:rPr>
                <w:rFonts w:ascii="Arial" w:hAnsi="Arial" w:cs="Arial"/>
                <w:b/>
                <w:sz w:val="22"/>
                <w:szCs w:val="22"/>
              </w:rPr>
              <w:t>SECOND OCCASION</w:t>
            </w:r>
          </w:p>
        </w:tc>
        <w:tc>
          <w:tcPr>
            <w:tcW w:w="1974" w:type="dxa"/>
          </w:tcPr>
          <w:p w14:paraId="1DA5F39A" w14:textId="77777777" w:rsidR="00FC405E" w:rsidRPr="00CD6D85" w:rsidRDefault="00FC405E" w:rsidP="006E53DB">
            <w:pPr>
              <w:rPr>
                <w:rFonts w:ascii="Arial" w:hAnsi="Arial" w:cs="Arial"/>
                <w:b/>
                <w:sz w:val="22"/>
                <w:szCs w:val="22"/>
              </w:rPr>
            </w:pPr>
            <w:r w:rsidRPr="00CD6D85">
              <w:rPr>
                <w:rFonts w:ascii="Arial" w:hAnsi="Arial" w:cs="Arial"/>
                <w:b/>
                <w:sz w:val="22"/>
                <w:szCs w:val="22"/>
              </w:rPr>
              <w:t>THIRD OCCASION</w:t>
            </w:r>
          </w:p>
        </w:tc>
        <w:tc>
          <w:tcPr>
            <w:tcW w:w="1560" w:type="dxa"/>
          </w:tcPr>
          <w:p w14:paraId="027F2CC5" w14:textId="77777777" w:rsidR="00FC405E" w:rsidRPr="00CD6D85" w:rsidRDefault="00FC405E" w:rsidP="006E53DB">
            <w:pPr>
              <w:rPr>
                <w:rFonts w:ascii="Arial" w:hAnsi="Arial" w:cs="Arial"/>
                <w:b/>
                <w:sz w:val="22"/>
                <w:szCs w:val="22"/>
              </w:rPr>
            </w:pPr>
            <w:r w:rsidRPr="00CD6D85">
              <w:rPr>
                <w:rFonts w:ascii="Arial" w:hAnsi="Arial" w:cs="Arial"/>
                <w:b/>
                <w:sz w:val="22"/>
                <w:szCs w:val="22"/>
              </w:rPr>
              <w:t>FOURTH OCCASION</w:t>
            </w:r>
          </w:p>
        </w:tc>
      </w:tr>
      <w:tr w:rsidR="00C93F68" w:rsidRPr="00CD6D85" w14:paraId="0A6C5B02" w14:textId="77777777" w:rsidTr="00A55314">
        <w:trPr>
          <w:jc w:val="center"/>
        </w:trPr>
        <w:tc>
          <w:tcPr>
            <w:tcW w:w="1786" w:type="dxa"/>
          </w:tcPr>
          <w:p w14:paraId="6D362164" w14:textId="77777777" w:rsidR="00FC405E" w:rsidRPr="00CD6D85" w:rsidRDefault="00FC405E" w:rsidP="006E53DB">
            <w:pPr>
              <w:rPr>
                <w:rFonts w:ascii="Arial" w:hAnsi="Arial" w:cs="Arial"/>
                <w:sz w:val="22"/>
                <w:szCs w:val="22"/>
              </w:rPr>
            </w:pPr>
            <w:r w:rsidRPr="00CD6D85">
              <w:rPr>
                <w:rFonts w:ascii="Arial" w:hAnsi="Arial" w:cs="Arial"/>
                <w:sz w:val="22"/>
                <w:szCs w:val="22"/>
              </w:rPr>
              <w:t>Unsatisfactory Conduct</w:t>
            </w:r>
          </w:p>
        </w:tc>
        <w:tc>
          <w:tcPr>
            <w:tcW w:w="1579" w:type="dxa"/>
          </w:tcPr>
          <w:p w14:paraId="50ABDCD5"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Verbal Warning recorded on </w:t>
            </w:r>
          </w:p>
          <w:p w14:paraId="6C43B99C"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file for 6 </w:t>
            </w:r>
          </w:p>
          <w:p w14:paraId="7D347487" w14:textId="77777777" w:rsidR="00FC405E" w:rsidRPr="00CD6D85" w:rsidRDefault="00FC405E" w:rsidP="006E53DB">
            <w:pPr>
              <w:rPr>
                <w:rFonts w:ascii="Arial" w:hAnsi="Arial" w:cs="Arial"/>
                <w:sz w:val="22"/>
                <w:szCs w:val="22"/>
              </w:rPr>
            </w:pPr>
            <w:r w:rsidRPr="00CD6D85">
              <w:rPr>
                <w:rFonts w:ascii="Arial" w:hAnsi="Arial" w:cs="Arial"/>
                <w:sz w:val="22"/>
                <w:szCs w:val="22"/>
              </w:rPr>
              <w:t>months</w:t>
            </w:r>
          </w:p>
        </w:tc>
        <w:tc>
          <w:tcPr>
            <w:tcW w:w="1985" w:type="dxa"/>
          </w:tcPr>
          <w:p w14:paraId="60675DBF"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Written Warning </w:t>
            </w:r>
          </w:p>
          <w:p w14:paraId="78844838" w14:textId="77777777" w:rsidR="00FC405E" w:rsidRPr="00CD6D85" w:rsidRDefault="00FC405E" w:rsidP="006E53DB">
            <w:pPr>
              <w:rPr>
                <w:rFonts w:ascii="Arial" w:hAnsi="Arial" w:cs="Arial"/>
                <w:sz w:val="22"/>
                <w:szCs w:val="22"/>
              </w:rPr>
            </w:pPr>
            <w:r w:rsidRPr="00CD6D85">
              <w:rPr>
                <w:rFonts w:ascii="Arial" w:hAnsi="Arial" w:cs="Arial"/>
                <w:sz w:val="22"/>
                <w:szCs w:val="22"/>
              </w:rPr>
              <w:t>recorded on file for 12 months</w:t>
            </w:r>
          </w:p>
        </w:tc>
        <w:tc>
          <w:tcPr>
            <w:tcW w:w="1974" w:type="dxa"/>
          </w:tcPr>
          <w:p w14:paraId="05D37266"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Final Written </w:t>
            </w:r>
          </w:p>
          <w:p w14:paraId="5A2CA6B2" w14:textId="37D9372A" w:rsidR="00FC405E" w:rsidRPr="00CD6D85" w:rsidRDefault="00FC405E" w:rsidP="006E53DB">
            <w:pPr>
              <w:rPr>
                <w:rFonts w:ascii="Arial" w:hAnsi="Arial" w:cs="Arial"/>
                <w:sz w:val="22"/>
                <w:szCs w:val="22"/>
              </w:rPr>
            </w:pPr>
            <w:r w:rsidRPr="00CD6D85">
              <w:rPr>
                <w:rFonts w:ascii="Arial" w:hAnsi="Arial" w:cs="Arial"/>
                <w:sz w:val="22"/>
                <w:szCs w:val="22"/>
              </w:rPr>
              <w:t xml:space="preserve">Warning </w:t>
            </w:r>
            <w:r w:rsidR="00C93F68" w:rsidRPr="00CD6D85">
              <w:rPr>
                <w:rFonts w:ascii="Arial" w:hAnsi="Arial" w:cs="Arial"/>
                <w:sz w:val="22"/>
                <w:szCs w:val="22"/>
              </w:rPr>
              <w:t xml:space="preserve">recorded </w:t>
            </w:r>
            <w:r w:rsidRPr="00CD6D85">
              <w:rPr>
                <w:rFonts w:ascii="Arial" w:hAnsi="Arial" w:cs="Arial"/>
                <w:sz w:val="22"/>
                <w:szCs w:val="22"/>
              </w:rPr>
              <w:t xml:space="preserve">on file for 12 </w:t>
            </w:r>
          </w:p>
          <w:p w14:paraId="7E03D759" w14:textId="77777777" w:rsidR="00FC405E" w:rsidRPr="00CD6D85" w:rsidRDefault="00FC405E" w:rsidP="006E53DB">
            <w:pPr>
              <w:rPr>
                <w:rFonts w:ascii="Arial" w:hAnsi="Arial" w:cs="Arial"/>
                <w:sz w:val="22"/>
                <w:szCs w:val="22"/>
              </w:rPr>
            </w:pPr>
            <w:r w:rsidRPr="00CD6D85">
              <w:rPr>
                <w:rFonts w:ascii="Arial" w:hAnsi="Arial" w:cs="Arial"/>
                <w:sz w:val="22"/>
                <w:szCs w:val="22"/>
              </w:rPr>
              <w:t>months</w:t>
            </w:r>
          </w:p>
        </w:tc>
        <w:tc>
          <w:tcPr>
            <w:tcW w:w="1560" w:type="dxa"/>
          </w:tcPr>
          <w:p w14:paraId="7469659E" w14:textId="77777777" w:rsidR="00FC405E" w:rsidRPr="00CD6D85" w:rsidRDefault="00FC405E" w:rsidP="006E53DB">
            <w:pPr>
              <w:rPr>
                <w:rFonts w:ascii="Arial" w:hAnsi="Arial" w:cs="Arial"/>
                <w:sz w:val="22"/>
                <w:szCs w:val="22"/>
              </w:rPr>
            </w:pPr>
            <w:r w:rsidRPr="00CD6D85">
              <w:rPr>
                <w:rFonts w:ascii="Arial" w:hAnsi="Arial" w:cs="Arial"/>
                <w:sz w:val="22"/>
                <w:szCs w:val="22"/>
              </w:rPr>
              <w:t>Dismissal</w:t>
            </w:r>
          </w:p>
        </w:tc>
      </w:tr>
      <w:tr w:rsidR="00C93F68" w:rsidRPr="00CD6D85" w14:paraId="22C5DFE8" w14:textId="77777777" w:rsidTr="00A55314">
        <w:trPr>
          <w:jc w:val="center"/>
        </w:trPr>
        <w:tc>
          <w:tcPr>
            <w:tcW w:w="1786" w:type="dxa"/>
          </w:tcPr>
          <w:p w14:paraId="79EC11E6" w14:textId="77777777" w:rsidR="00FC405E" w:rsidRPr="00CD6D85" w:rsidRDefault="00FC405E" w:rsidP="006E53DB">
            <w:pPr>
              <w:rPr>
                <w:rFonts w:ascii="Arial" w:hAnsi="Arial" w:cs="Arial"/>
                <w:sz w:val="22"/>
                <w:szCs w:val="22"/>
              </w:rPr>
            </w:pPr>
            <w:r w:rsidRPr="00CD6D85">
              <w:rPr>
                <w:rFonts w:ascii="Arial" w:hAnsi="Arial" w:cs="Arial"/>
                <w:sz w:val="22"/>
                <w:szCs w:val="22"/>
              </w:rPr>
              <w:t>Misconduct</w:t>
            </w:r>
          </w:p>
        </w:tc>
        <w:tc>
          <w:tcPr>
            <w:tcW w:w="1579" w:type="dxa"/>
          </w:tcPr>
          <w:p w14:paraId="70778AE7"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Written Warning recorded on </w:t>
            </w:r>
          </w:p>
          <w:p w14:paraId="3518C4EB"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file for 12 </w:t>
            </w:r>
          </w:p>
          <w:p w14:paraId="12472EBC" w14:textId="77777777" w:rsidR="00FC405E" w:rsidRPr="00CD6D85" w:rsidRDefault="00FC405E" w:rsidP="006E53DB">
            <w:pPr>
              <w:rPr>
                <w:rFonts w:ascii="Arial" w:hAnsi="Arial" w:cs="Arial"/>
                <w:sz w:val="22"/>
                <w:szCs w:val="22"/>
              </w:rPr>
            </w:pPr>
            <w:r w:rsidRPr="00CD6D85">
              <w:rPr>
                <w:rFonts w:ascii="Arial" w:hAnsi="Arial" w:cs="Arial"/>
                <w:sz w:val="22"/>
                <w:szCs w:val="22"/>
              </w:rPr>
              <w:t>months</w:t>
            </w:r>
          </w:p>
        </w:tc>
        <w:tc>
          <w:tcPr>
            <w:tcW w:w="1985" w:type="dxa"/>
          </w:tcPr>
          <w:p w14:paraId="4FD8A116"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Final Written </w:t>
            </w:r>
          </w:p>
          <w:p w14:paraId="15B7C8D4" w14:textId="23262319" w:rsidR="00FC405E" w:rsidRPr="00CD6D85" w:rsidRDefault="00FC405E" w:rsidP="006E53DB">
            <w:pPr>
              <w:rPr>
                <w:rFonts w:ascii="Arial" w:hAnsi="Arial" w:cs="Arial"/>
                <w:sz w:val="22"/>
                <w:szCs w:val="22"/>
              </w:rPr>
            </w:pPr>
            <w:r w:rsidRPr="00CD6D85">
              <w:rPr>
                <w:rFonts w:ascii="Arial" w:hAnsi="Arial" w:cs="Arial"/>
                <w:sz w:val="22"/>
                <w:szCs w:val="22"/>
              </w:rPr>
              <w:t xml:space="preserve">Warning </w:t>
            </w:r>
            <w:r w:rsidR="00C93F68" w:rsidRPr="00CD6D85">
              <w:rPr>
                <w:rFonts w:ascii="Arial" w:hAnsi="Arial" w:cs="Arial"/>
                <w:sz w:val="22"/>
                <w:szCs w:val="22"/>
              </w:rPr>
              <w:t>recorded</w:t>
            </w:r>
            <w:r w:rsidRPr="00CD6D85">
              <w:rPr>
                <w:rFonts w:ascii="Arial" w:hAnsi="Arial" w:cs="Arial"/>
                <w:sz w:val="22"/>
                <w:szCs w:val="22"/>
              </w:rPr>
              <w:t xml:space="preserve"> on file for 12 </w:t>
            </w:r>
          </w:p>
          <w:p w14:paraId="46A02716" w14:textId="77777777" w:rsidR="00FC405E" w:rsidRPr="00CD6D85" w:rsidRDefault="00FC405E" w:rsidP="006E53DB">
            <w:pPr>
              <w:rPr>
                <w:rFonts w:ascii="Arial" w:hAnsi="Arial" w:cs="Arial"/>
                <w:sz w:val="22"/>
                <w:szCs w:val="22"/>
              </w:rPr>
            </w:pPr>
            <w:r w:rsidRPr="00CD6D85">
              <w:rPr>
                <w:rFonts w:ascii="Arial" w:hAnsi="Arial" w:cs="Arial"/>
                <w:sz w:val="22"/>
                <w:szCs w:val="22"/>
              </w:rPr>
              <w:t>Months</w:t>
            </w:r>
          </w:p>
        </w:tc>
        <w:tc>
          <w:tcPr>
            <w:tcW w:w="1974" w:type="dxa"/>
          </w:tcPr>
          <w:p w14:paraId="09084811" w14:textId="77777777" w:rsidR="00FC405E" w:rsidRPr="00CD6D85" w:rsidRDefault="00FC405E" w:rsidP="006E53DB">
            <w:pPr>
              <w:rPr>
                <w:rFonts w:ascii="Arial" w:hAnsi="Arial" w:cs="Arial"/>
                <w:sz w:val="22"/>
                <w:szCs w:val="22"/>
              </w:rPr>
            </w:pPr>
            <w:r w:rsidRPr="00CD6D85">
              <w:rPr>
                <w:rFonts w:ascii="Arial" w:hAnsi="Arial" w:cs="Arial"/>
                <w:sz w:val="22"/>
                <w:szCs w:val="22"/>
              </w:rPr>
              <w:t>Dismissal</w:t>
            </w:r>
          </w:p>
        </w:tc>
        <w:tc>
          <w:tcPr>
            <w:tcW w:w="1560" w:type="dxa"/>
          </w:tcPr>
          <w:p w14:paraId="1DC17C2F" w14:textId="77777777" w:rsidR="00FC405E" w:rsidRPr="00CD6D85" w:rsidRDefault="00FC405E" w:rsidP="006E53DB">
            <w:pPr>
              <w:rPr>
                <w:rStyle w:val="IntenseEmphasis"/>
                <w:rFonts w:ascii="Arial" w:hAnsi="Arial" w:cs="Arial"/>
                <w:b w:val="0"/>
                <w:i w:val="0"/>
                <w:color w:val="auto"/>
                <w:sz w:val="22"/>
                <w:szCs w:val="22"/>
              </w:rPr>
            </w:pPr>
          </w:p>
        </w:tc>
      </w:tr>
      <w:tr w:rsidR="00FC405E" w:rsidRPr="00CD6D85" w14:paraId="63114C09" w14:textId="77777777" w:rsidTr="00A55314">
        <w:trPr>
          <w:jc w:val="center"/>
        </w:trPr>
        <w:tc>
          <w:tcPr>
            <w:tcW w:w="1786" w:type="dxa"/>
          </w:tcPr>
          <w:p w14:paraId="1C2B900A" w14:textId="77777777" w:rsidR="00FC405E" w:rsidRPr="00CD6D85" w:rsidRDefault="00FC405E" w:rsidP="006E53DB">
            <w:pPr>
              <w:rPr>
                <w:rFonts w:ascii="Arial" w:hAnsi="Arial" w:cs="Arial"/>
                <w:sz w:val="22"/>
                <w:szCs w:val="22"/>
              </w:rPr>
            </w:pPr>
            <w:r w:rsidRPr="00CD6D85">
              <w:rPr>
                <w:rFonts w:ascii="Arial" w:hAnsi="Arial" w:cs="Arial"/>
                <w:sz w:val="22"/>
                <w:szCs w:val="22"/>
              </w:rPr>
              <w:t>Gross Misconduct</w:t>
            </w:r>
          </w:p>
        </w:tc>
        <w:tc>
          <w:tcPr>
            <w:tcW w:w="1579" w:type="dxa"/>
          </w:tcPr>
          <w:p w14:paraId="4E41916B" w14:textId="77777777" w:rsidR="00FC405E" w:rsidRPr="00CD6D85" w:rsidRDefault="00FC405E" w:rsidP="006E53DB">
            <w:pPr>
              <w:rPr>
                <w:rFonts w:ascii="Arial" w:hAnsi="Arial" w:cs="Arial"/>
                <w:sz w:val="22"/>
                <w:szCs w:val="22"/>
              </w:rPr>
            </w:pPr>
            <w:r w:rsidRPr="00CD6D85">
              <w:rPr>
                <w:rFonts w:ascii="Arial" w:hAnsi="Arial" w:cs="Arial"/>
                <w:sz w:val="22"/>
                <w:szCs w:val="22"/>
              </w:rPr>
              <w:t>Dismissal</w:t>
            </w:r>
          </w:p>
        </w:tc>
        <w:tc>
          <w:tcPr>
            <w:tcW w:w="1985" w:type="dxa"/>
          </w:tcPr>
          <w:p w14:paraId="4474A224" w14:textId="77777777" w:rsidR="00FC405E" w:rsidRPr="00CD6D85" w:rsidRDefault="00FC405E" w:rsidP="006E53DB">
            <w:pPr>
              <w:rPr>
                <w:rStyle w:val="IntenseEmphasis"/>
                <w:rFonts w:ascii="Arial" w:hAnsi="Arial" w:cs="Arial"/>
                <w:b w:val="0"/>
                <w:i w:val="0"/>
                <w:color w:val="auto"/>
                <w:sz w:val="22"/>
                <w:szCs w:val="22"/>
              </w:rPr>
            </w:pPr>
          </w:p>
        </w:tc>
        <w:tc>
          <w:tcPr>
            <w:tcW w:w="1974" w:type="dxa"/>
          </w:tcPr>
          <w:p w14:paraId="497D2AFA" w14:textId="77777777" w:rsidR="00FC405E" w:rsidRPr="00CD6D85" w:rsidRDefault="00FC405E" w:rsidP="006E53DB">
            <w:pPr>
              <w:rPr>
                <w:rStyle w:val="IntenseEmphasis"/>
                <w:rFonts w:ascii="Arial" w:hAnsi="Arial" w:cs="Arial"/>
                <w:b w:val="0"/>
                <w:i w:val="0"/>
                <w:color w:val="auto"/>
                <w:sz w:val="22"/>
                <w:szCs w:val="22"/>
              </w:rPr>
            </w:pPr>
          </w:p>
        </w:tc>
        <w:tc>
          <w:tcPr>
            <w:tcW w:w="1560" w:type="dxa"/>
          </w:tcPr>
          <w:p w14:paraId="61E681E0" w14:textId="77777777" w:rsidR="00FC405E" w:rsidRPr="00CD6D85" w:rsidRDefault="00FC405E" w:rsidP="006E53DB">
            <w:pPr>
              <w:rPr>
                <w:rStyle w:val="IntenseEmphasis"/>
                <w:rFonts w:ascii="Arial" w:hAnsi="Arial" w:cs="Arial"/>
                <w:b w:val="0"/>
                <w:i w:val="0"/>
                <w:color w:val="auto"/>
                <w:sz w:val="22"/>
                <w:szCs w:val="22"/>
              </w:rPr>
            </w:pPr>
          </w:p>
        </w:tc>
      </w:tr>
    </w:tbl>
    <w:p w14:paraId="299ED10F" w14:textId="77777777" w:rsidR="00FC405E" w:rsidRPr="00CD6D85" w:rsidRDefault="00FC405E" w:rsidP="006E53DB">
      <w:pPr>
        <w:rPr>
          <w:rFonts w:ascii="Arial" w:hAnsi="Arial" w:cs="Arial"/>
          <w:sz w:val="22"/>
          <w:szCs w:val="22"/>
        </w:rPr>
      </w:pPr>
    </w:p>
    <w:p w14:paraId="4CC6F37B" w14:textId="77777777" w:rsidR="00FC405E" w:rsidRPr="00CD6D85" w:rsidRDefault="00FC405E" w:rsidP="006E53DB">
      <w:pPr>
        <w:rPr>
          <w:rFonts w:ascii="Arial" w:hAnsi="Arial" w:cs="Arial"/>
          <w:sz w:val="22"/>
          <w:szCs w:val="22"/>
        </w:rPr>
      </w:pPr>
    </w:p>
    <w:p w14:paraId="07779705"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ab/>
        <w:t>Informal Warnings</w:t>
      </w:r>
    </w:p>
    <w:p w14:paraId="11E94C6C" w14:textId="77777777" w:rsidR="00FC405E" w:rsidRPr="00CD6D85" w:rsidRDefault="00FC405E" w:rsidP="006E53DB">
      <w:pPr>
        <w:rPr>
          <w:rFonts w:ascii="Arial" w:hAnsi="Arial" w:cs="Arial"/>
          <w:sz w:val="22"/>
          <w:szCs w:val="22"/>
        </w:rPr>
      </w:pPr>
    </w:p>
    <w:p w14:paraId="3E258827" w14:textId="7386EC32"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If you are subject to an Informal Oral Warning, this will normally be given by your immediate superior. A note of this Warning will be held on your personnel file for a period of 6 months. It is expected that in most cases an informal oral warning will quickly resolve most difficulties. Where there is a more serious case of </w:t>
      </w:r>
      <w:r w:rsidR="00C93F68" w:rsidRPr="00CD6D85">
        <w:rPr>
          <w:rFonts w:ascii="Arial" w:hAnsi="Arial" w:cs="Arial"/>
          <w:sz w:val="22"/>
          <w:szCs w:val="22"/>
        </w:rPr>
        <w:t>misconduct,</w:t>
      </w:r>
      <w:r w:rsidRPr="00CD6D85">
        <w:rPr>
          <w:rFonts w:ascii="Arial" w:hAnsi="Arial" w:cs="Arial"/>
          <w:sz w:val="22"/>
          <w:szCs w:val="22"/>
        </w:rPr>
        <w:t xml:space="preserve"> or an employee fails to improve and maintain that improvement with regard to conduct of job performance the following steps will be taken:</w:t>
      </w:r>
    </w:p>
    <w:p w14:paraId="40E50D7F" w14:textId="77777777" w:rsidR="00FC405E" w:rsidRPr="00CD6D85" w:rsidRDefault="00FC405E" w:rsidP="006E53DB">
      <w:pPr>
        <w:rPr>
          <w:rFonts w:ascii="Arial" w:hAnsi="Arial" w:cs="Arial"/>
          <w:sz w:val="22"/>
          <w:szCs w:val="22"/>
        </w:rPr>
      </w:pPr>
    </w:p>
    <w:p w14:paraId="2E4385FF"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ab/>
        <w:t>Formal Warnings</w:t>
      </w:r>
    </w:p>
    <w:p w14:paraId="6F785EB3" w14:textId="77777777" w:rsidR="00FC405E" w:rsidRPr="00CD6D85" w:rsidRDefault="00FC405E" w:rsidP="006E53DB">
      <w:pPr>
        <w:rPr>
          <w:rFonts w:ascii="Arial" w:hAnsi="Arial" w:cs="Arial"/>
          <w:sz w:val="22"/>
          <w:szCs w:val="22"/>
        </w:rPr>
      </w:pPr>
    </w:p>
    <w:p w14:paraId="77D5FBC6"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A disciplinary hearing conducted by your manager will be held. In good time before the hearing you will be advised of any rights under the disciplinary procedure including the right to be accompanied by a colleague or Trade Union representative.</w:t>
      </w:r>
    </w:p>
    <w:p w14:paraId="6728D9C8" w14:textId="77777777" w:rsidR="00FC405E" w:rsidRPr="00CD6D85" w:rsidRDefault="00FC405E" w:rsidP="006E53DB">
      <w:pPr>
        <w:rPr>
          <w:rFonts w:ascii="Arial" w:hAnsi="Arial" w:cs="Arial"/>
          <w:sz w:val="22"/>
          <w:szCs w:val="22"/>
        </w:rPr>
      </w:pPr>
    </w:p>
    <w:p w14:paraId="2537BB6E" w14:textId="68DE60BC"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You will be informed in advance of the nature of the complaint and such evidence as may exist. You will then be invited to state your case and to answer the allegations made. If it is decided that disciplinary action should be taken, you will be told of the decision and later given a letter in confirmation. In the case of minor </w:t>
      </w:r>
      <w:r w:rsidR="00C93F68" w:rsidRPr="00CD6D85">
        <w:rPr>
          <w:rFonts w:ascii="Arial" w:hAnsi="Arial" w:cs="Arial"/>
          <w:sz w:val="22"/>
          <w:szCs w:val="22"/>
        </w:rPr>
        <w:t>offences,</w:t>
      </w:r>
      <w:r w:rsidRPr="00CD6D85">
        <w:rPr>
          <w:rFonts w:ascii="Arial" w:hAnsi="Arial" w:cs="Arial"/>
          <w:sz w:val="22"/>
          <w:szCs w:val="22"/>
        </w:rPr>
        <w:t xml:space="preserve"> you should be given a formal oral warning. You should be advised of the reason for the warning, that it constitutes the first stage of the disciplinary procedure and of your right of appeal. In the case of a more serious offence or if a further offence occurs within the currency of a prior warning, you should be given a formal written warning or where the offence is sufficiently serious a final written warning.</w:t>
      </w:r>
    </w:p>
    <w:p w14:paraId="661E2268" w14:textId="77777777" w:rsidR="00FC405E" w:rsidRPr="00CD6D85" w:rsidRDefault="00FC405E" w:rsidP="006E53DB">
      <w:pPr>
        <w:rPr>
          <w:rFonts w:ascii="Arial" w:hAnsi="Arial" w:cs="Arial"/>
          <w:sz w:val="22"/>
          <w:szCs w:val="22"/>
        </w:rPr>
      </w:pPr>
    </w:p>
    <w:p w14:paraId="143D90DE" w14:textId="77777777" w:rsidR="00C93F68" w:rsidRPr="00CD6D85" w:rsidRDefault="00C93F68" w:rsidP="006E53DB">
      <w:pPr>
        <w:ind w:firstLine="720"/>
        <w:rPr>
          <w:rFonts w:ascii="Arial" w:hAnsi="Arial" w:cs="Arial"/>
          <w:sz w:val="22"/>
          <w:szCs w:val="22"/>
        </w:rPr>
      </w:pPr>
    </w:p>
    <w:p w14:paraId="16125B9A" w14:textId="77777777" w:rsidR="00C93F68" w:rsidRPr="00CD6D85" w:rsidRDefault="00C93F68" w:rsidP="006E53DB">
      <w:pPr>
        <w:ind w:firstLine="720"/>
        <w:rPr>
          <w:rFonts w:ascii="Arial" w:hAnsi="Arial" w:cs="Arial"/>
          <w:sz w:val="22"/>
          <w:szCs w:val="22"/>
        </w:rPr>
      </w:pPr>
    </w:p>
    <w:p w14:paraId="2D1AD982" w14:textId="18EB4DBF" w:rsidR="00FC405E" w:rsidRPr="00CD6D85" w:rsidRDefault="00FC405E" w:rsidP="006E53DB">
      <w:pPr>
        <w:ind w:firstLine="720"/>
        <w:rPr>
          <w:rFonts w:ascii="Arial" w:hAnsi="Arial" w:cs="Arial"/>
          <w:sz w:val="22"/>
          <w:szCs w:val="22"/>
        </w:rPr>
      </w:pPr>
      <w:r w:rsidRPr="00CD6D85">
        <w:rPr>
          <w:rFonts w:ascii="Arial" w:hAnsi="Arial" w:cs="Arial"/>
          <w:sz w:val="22"/>
          <w:szCs w:val="22"/>
        </w:rPr>
        <w:t>The written confirmation will state:</w:t>
      </w:r>
    </w:p>
    <w:p w14:paraId="7A170F03"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(a)</w:t>
      </w:r>
      <w:r w:rsidRPr="00CD6D85">
        <w:rPr>
          <w:rFonts w:ascii="Arial" w:hAnsi="Arial" w:cs="Arial"/>
          <w:sz w:val="22"/>
          <w:szCs w:val="22"/>
        </w:rPr>
        <w:tab/>
        <w:t>details of the misconduct or complaint that has occasioned the warning;</w:t>
      </w:r>
    </w:p>
    <w:p w14:paraId="61A7EE88"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(b)</w:t>
      </w:r>
      <w:r w:rsidRPr="00CD6D85">
        <w:rPr>
          <w:rFonts w:ascii="Arial" w:hAnsi="Arial" w:cs="Arial"/>
          <w:sz w:val="22"/>
          <w:szCs w:val="22"/>
        </w:rPr>
        <w:tab/>
        <w:t xml:space="preserve">details of the necessary action to remedy the situation and any period of review </w:t>
      </w:r>
      <w:r w:rsidRPr="00CD6D85">
        <w:rPr>
          <w:rFonts w:ascii="Arial" w:hAnsi="Arial" w:cs="Arial"/>
          <w:sz w:val="22"/>
          <w:szCs w:val="22"/>
        </w:rPr>
        <w:tab/>
      </w:r>
      <w:r w:rsidRPr="00CD6D85">
        <w:rPr>
          <w:rFonts w:ascii="Arial" w:hAnsi="Arial" w:cs="Arial"/>
          <w:sz w:val="22"/>
          <w:szCs w:val="22"/>
        </w:rPr>
        <w:tab/>
        <w:t>decided on;</w:t>
      </w:r>
    </w:p>
    <w:p w14:paraId="0276CEC5"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(c)</w:t>
      </w:r>
      <w:r w:rsidRPr="00CD6D85">
        <w:rPr>
          <w:rFonts w:ascii="Arial" w:hAnsi="Arial" w:cs="Arial"/>
          <w:sz w:val="22"/>
          <w:szCs w:val="22"/>
        </w:rPr>
        <w:tab/>
        <w:t>that any further misconduct of any kind will result in:</w:t>
      </w:r>
    </w:p>
    <w:p w14:paraId="22E71C9B"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(d)</w:t>
      </w:r>
      <w:r w:rsidRPr="00CD6D85">
        <w:rPr>
          <w:rFonts w:ascii="Arial" w:hAnsi="Arial" w:cs="Arial"/>
          <w:sz w:val="22"/>
          <w:szCs w:val="22"/>
        </w:rPr>
        <w:tab/>
        <w:t>dismissal with appropriate notice in the case of a final written warning, or</w:t>
      </w:r>
    </w:p>
    <w:p w14:paraId="17413344"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lastRenderedPageBreak/>
        <w:t>(e)</w:t>
      </w:r>
      <w:r w:rsidRPr="00CD6D85">
        <w:rPr>
          <w:rFonts w:ascii="Arial" w:hAnsi="Arial" w:cs="Arial"/>
          <w:sz w:val="22"/>
          <w:szCs w:val="22"/>
        </w:rPr>
        <w:tab/>
        <w:t>a further disciplinary hearing in the presence of your manager and a final written warning which, if unheeded, will result in dismissal with appropriate notice.</w:t>
      </w:r>
    </w:p>
    <w:p w14:paraId="3B5870B9" w14:textId="77777777" w:rsidR="00FC405E" w:rsidRPr="00CD6D85" w:rsidRDefault="00FC405E" w:rsidP="006E53DB">
      <w:pPr>
        <w:rPr>
          <w:rFonts w:ascii="Arial" w:hAnsi="Arial" w:cs="Arial"/>
          <w:sz w:val="22"/>
          <w:szCs w:val="22"/>
        </w:rPr>
      </w:pPr>
    </w:p>
    <w:p w14:paraId="4AE94BD0"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ab/>
        <w:t>Dismissal</w:t>
      </w:r>
    </w:p>
    <w:p w14:paraId="730E45E6" w14:textId="77777777" w:rsidR="00FC405E" w:rsidRPr="00CD6D85" w:rsidRDefault="00FC405E" w:rsidP="006E53DB">
      <w:pPr>
        <w:rPr>
          <w:rFonts w:ascii="Arial" w:hAnsi="Arial" w:cs="Arial"/>
          <w:sz w:val="22"/>
          <w:szCs w:val="22"/>
        </w:rPr>
      </w:pPr>
    </w:p>
    <w:p w14:paraId="059C7282"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The final decision to dismiss can only be taken by the Managing Director when satisfied with the facts of the case, the appropriateness of mitigating circumstances and after interviewing the employee concerned. Alternatives short of dismissal may be considered. They are:</w:t>
      </w:r>
    </w:p>
    <w:p w14:paraId="5DE192B5"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(a)</w:t>
      </w:r>
      <w:r w:rsidRPr="00CD6D85">
        <w:rPr>
          <w:rFonts w:ascii="Arial" w:hAnsi="Arial" w:cs="Arial"/>
          <w:sz w:val="22"/>
          <w:szCs w:val="22"/>
        </w:rPr>
        <w:tab/>
        <w:t>suspension without pay up to a maximum of five days;</w:t>
      </w:r>
    </w:p>
    <w:p w14:paraId="31C60D69"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(b)</w:t>
      </w:r>
      <w:r w:rsidRPr="00CD6D85">
        <w:rPr>
          <w:rFonts w:ascii="Arial" w:hAnsi="Arial" w:cs="Arial"/>
          <w:sz w:val="22"/>
          <w:szCs w:val="22"/>
        </w:rPr>
        <w:tab/>
        <w:t>demotion to a more suitable job, if available;</w:t>
      </w:r>
    </w:p>
    <w:p w14:paraId="15FD3EF4"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(c)</w:t>
      </w:r>
      <w:r w:rsidRPr="00CD6D85">
        <w:rPr>
          <w:rFonts w:ascii="Arial" w:hAnsi="Arial" w:cs="Arial"/>
          <w:sz w:val="22"/>
          <w:szCs w:val="22"/>
        </w:rPr>
        <w:tab/>
        <w:t>transfer to other premises, departments, etc.</w:t>
      </w:r>
    </w:p>
    <w:p w14:paraId="2F64C6E5"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(d)</w:t>
      </w:r>
      <w:r w:rsidRPr="00CD6D85">
        <w:rPr>
          <w:rFonts w:ascii="Arial" w:hAnsi="Arial" w:cs="Arial"/>
          <w:sz w:val="22"/>
          <w:szCs w:val="22"/>
        </w:rPr>
        <w:tab/>
        <w:t>loss of seniority.</w:t>
      </w:r>
    </w:p>
    <w:p w14:paraId="482F1822" w14:textId="77777777" w:rsidR="00FC405E" w:rsidRPr="00CD6D85" w:rsidRDefault="00FC405E" w:rsidP="006E53DB">
      <w:pPr>
        <w:rPr>
          <w:rFonts w:ascii="Arial" w:hAnsi="Arial" w:cs="Arial"/>
          <w:sz w:val="22"/>
          <w:szCs w:val="22"/>
        </w:rPr>
      </w:pPr>
    </w:p>
    <w:p w14:paraId="51BD9B21"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NOTES:</w:t>
      </w:r>
    </w:p>
    <w:p w14:paraId="71F52577" w14:textId="77777777" w:rsidR="00FC405E" w:rsidRPr="00CD6D85" w:rsidRDefault="00FC405E" w:rsidP="006E53DB">
      <w:pPr>
        <w:rPr>
          <w:rFonts w:ascii="Arial" w:hAnsi="Arial" w:cs="Arial"/>
          <w:sz w:val="22"/>
          <w:szCs w:val="22"/>
        </w:rPr>
      </w:pPr>
    </w:p>
    <w:p w14:paraId="64AB3652" w14:textId="77777777" w:rsidR="00FC405E" w:rsidRPr="00CD6D85" w:rsidRDefault="00FC405E" w:rsidP="006E53DB">
      <w:pPr>
        <w:rPr>
          <w:rFonts w:ascii="Arial" w:hAnsi="Arial" w:cs="Arial"/>
          <w:sz w:val="22"/>
          <w:szCs w:val="22"/>
        </w:rPr>
      </w:pPr>
      <w:r w:rsidRPr="00CD6D85">
        <w:rPr>
          <w:rFonts w:ascii="Arial" w:hAnsi="Arial" w:cs="Arial"/>
          <w:sz w:val="22"/>
          <w:szCs w:val="22"/>
        </w:rPr>
        <w:t>We reserve the right to suspend you with full pay for the purpose of carrying out investigations into any alleged offence.</w:t>
      </w:r>
    </w:p>
    <w:p w14:paraId="174FDDCE" w14:textId="77777777" w:rsidR="00FC405E" w:rsidRPr="00CD6D85" w:rsidRDefault="00FC405E" w:rsidP="006E53DB">
      <w:pPr>
        <w:rPr>
          <w:rFonts w:ascii="Arial" w:hAnsi="Arial" w:cs="Arial"/>
          <w:sz w:val="22"/>
          <w:szCs w:val="22"/>
        </w:rPr>
      </w:pPr>
    </w:p>
    <w:p w14:paraId="6DFCDE88" w14:textId="77777777" w:rsidR="00FC405E" w:rsidRPr="00CD6D85" w:rsidRDefault="00FC405E" w:rsidP="006E53DB">
      <w:pPr>
        <w:rPr>
          <w:rFonts w:ascii="Arial" w:hAnsi="Arial" w:cs="Arial"/>
          <w:sz w:val="22"/>
          <w:szCs w:val="22"/>
        </w:rPr>
      </w:pPr>
      <w:r w:rsidRPr="00CD6D85">
        <w:rPr>
          <w:rFonts w:ascii="Arial" w:hAnsi="Arial" w:cs="Arial"/>
          <w:sz w:val="22"/>
          <w:szCs w:val="22"/>
        </w:rPr>
        <w:t>In respect of the disciplinary procedure we reserve the right to take into account the severity of the offence and your length of service.</w:t>
      </w:r>
    </w:p>
    <w:p w14:paraId="18F1F82D" w14:textId="77777777" w:rsidR="00FC405E" w:rsidRPr="00CD6D85" w:rsidRDefault="00FC405E" w:rsidP="006E53DB">
      <w:pPr>
        <w:rPr>
          <w:rFonts w:ascii="Arial" w:hAnsi="Arial" w:cs="Arial"/>
          <w:sz w:val="22"/>
          <w:szCs w:val="22"/>
        </w:rPr>
      </w:pPr>
    </w:p>
    <w:p w14:paraId="15CA9810" w14:textId="77777777" w:rsidR="00FC405E" w:rsidRPr="00CD6D85" w:rsidRDefault="00FC405E" w:rsidP="006E53DB">
      <w:pPr>
        <w:rPr>
          <w:rFonts w:ascii="Arial" w:hAnsi="Arial" w:cs="Arial"/>
          <w:sz w:val="22"/>
          <w:szCs w:val="22"/>
        </w:rPr>
      </w:pPr>
      <w:r w:rsidRPr="00CD6D85">
        <w:rPr>
          <w:rFonts w:ascii="Arial" w:hAnsi="Arial" w:cs="Arial"/>
          <w:sz w:val="22"/>
          <w:szCs w:val="22"/>
        </w:rPr>
        <w:t>Suspension from work without pay for up to five days may be considered as an alternative to dismissal.</w:t>
      </w:r>
    </w:p>
    <w:p w14:paraId="18385CC1" w14:textId="77777777" w:rsidR="00FC405E" w:rsidRPr="00CD6D85" w:rsidRDefault="00FC405E" w:rsidP="006E53DB">
      <w:pPr>
        <w:rPr>
          <w:rFonts w:ascii="Arial" w:hAnsi="Arial" w:cs="Arial"/>
          <w:sz w:val="22"/>
          <w:szCs w:val="22"/>
        </w:rPr>
      </w:pPr>
    </w:p>
    <w:p w14:paraId="454B21C5"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If you are dismissed for Gross Misconduct you have no right to any period of notice or payment in lieu. </w:t>
      </w:r>
    </w:p>
    <w:p w14:paraId="6E5B4B3F" w14:textId="77777777" w:rsidR="00FC405E" w:rsidRPr="00CD6D85" w:rsidRDefault="00FC405E" w:rsidP="006E53DB">
      <w:pPr>
        <w:rPr>
          <w:rFonts w:ascii="Arial" w:hAnsi="Arial" w:cs="Arial"/>
          <w:sz w:val="22"/>
          <w:szCs w:val="22"/>
        </w:rPr>
      </w:pPr>
    </w:p>
    <w:p w14:paraId="3F629112" w14:textId="77777777" w:rsidR="00FC405E" w:rsidRPr="00CD6D85" w:rsidRDefault="00FC405E" w:rsidP="006E53DB">
      <w:pPr>
        <w:rPr>
          <w:rFonts w:ascii="Arial" w:hAnsi="Arial" w:cs="Arial"/>
          <w:sz w:val="22"/>
          <w:szCs w:val="22"/>
        </w:rPr>
      </w:pPr>
      <w:r w:rsidRPr="00CD6D85">
        <w:rPr>
          <w:rFonts w:ascii="Arial" w:hAnsi="Arial" w:cs="Arial"/>
          <w:sz w:val="22"/>
          <w:szCs w:val="22"/>
        </w:rPr>
        <w:t xml:space="preserve">You have the right to appeal against any disciplinary action taken against you. </w:t>
      </w:r>
    </w:p>
    <w:p w14:paraId="436429A5" w14:textId="77777777" w:rsidR="00FC405E" w:rsidRPr="00CD6D85" w:rsidRDefault="00FC405E" w:rsidP="006E53DB">
      <w:pPr>
        <w:rPr>
          <w:rFonts w:ascii="Arial" w:hAnsi="Arial" w:cs="Arial"/>
          <w:sz w:val="22"/>
          <w:szCs w:val="22"/>
        </w:rPr>
      </w:pPr>
    </w:p>
    <w:p w14:paraId="749E6B11" w14:textId="77777777" w:rsidR="00FC405E" w:rsidRPr="00CD6D85" w:rsidRDefault="00FC405E" w:rsidP="006E53DB">
      <w:pPr>
        <w:rPr>
          <w:rFonts w:ascii="Arial" w:hAnsi="Arial" w:cs="Arial"/>
          <w:sz w:val="22"/>
          <w:szCs w:val="22"/>
        </w:rPr>
      </w:pPr>
      <w:r w:rsidRPr="00CD6D85">
        <w:rPr>
          <w:rFonts w:ascii="Arial" w:hAnsi="Arial" w:cs="Arial"/>
          <w:sz w:val="22"/>
          <w:szCs w:val="22"/>
        </w:rPr>
        <w:t>The operation of the Disciplinary Procedure is based on the following authority at the various levels of disciplinary action. Please note that whilst the approval of a Director is required before an employee can be suspended or dismissed, the employee’s line manager may actually carry out the disciplinary sanction.</w:t>
      </w:r>
    </w:p>
    <w:p w14:paraId="7C7E59FE" w14:textId="77777777" w:rsidR="00FC405E" w:rsidRPr="00CD6D85" w:rsidRDefault="00FC405E" w:rsidP="006E53DB">
      <w:pPr>
        <w:rPr>
          <w:rFonts w:ascii="Arial" w:hAnsi="Arial" w:cs="Arial"/>
          <w:sz w:val="22"/>
          <w:szCs w:val="22"/>
        </w:rPr>
      </w:pPr>
    </w:p>
    <w:tbl>
      <w:tblPr>
        <w:tblpPr w:leftFromText="180" w:rightFromText="180" w:vertAnchor="text" w:tblpXSpec="center" w:tblpY="1"/>
        <w:tblOverlap w:val="never"/>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A0" w:firstRow="1" w:lastRow="0" w:firstColumn="1" w:lastColumn="0" w:noHBand="0" w:noVBand="0"/>
      </w:tblPr>
      <w:tblGrid>
        <w:gridCol w:w="3544"/>
        <w:gridCol w:w="4308"/>
      </w:tblGrid>
      <w:tr w:rsidR="00C93F68" w:rsidRPr="00CD6D85" w14:paraId="069CB738" w14:textId="77777777" w:rsidTr="00A55314">
        <w:tc>
          <w:tcPr>
            <w:tcW w:w="3544" w:type="dxa"/>
          </w:tcPr>
          <w:p w14:paraId="164F57FE" w14:textId="77777777" w:rsidR="00FC405E" w:rsidRPr="00CD6D85" w:rsidRDefault="00FC405E" w:rsidP="006E53DB">
            <w:pPr>
              <w:rPr>
                <w:rFonts w:ascii="Arial" w:hAnsi="Arial" w:cs="Arial"/>
                <w:b/>
                <w:sz w:val="22"/>
                <w:szCs w:val="22"/>
              </w:rPr>
            </w:pPr>
            <w:r w:rsidRPr="00CD6D85">
              <w:rPr>
                <w:rFonts w:ascii="Arial" w:hAnsi="Arial" w:cs="Arial"/>
                <w:b/>
                <w:sz w:val="22"/>
                <w:szCs w:val="22"/>
              </w:rPr>
              <w:t>DISCIPLINARY ACTION</w:t>
            </w:r>
          </w:p>
        </w:tc>
        <w:tc>
          <w:tcPr>
            <w:tcW w:w="4308" w:type="dxa"/>
          </w:tcPr>
          <w:p w14:paraId="7CEF6258" w14:textId="77777777" w:rsidR="00FC405E" w:rsidRPr="00CD6D85" w:rsidRDefault="00FC405E" w:rsidP="006E53DB">
            <w:pPr>
              <w:rPr>
                <w:rFonts w:ascii="Arial" w:hAnsi="Arial" w:cs="Arial"/>
                <w:b/>
                <w:sz w:val="22"/>
                <w:szCs w:val="22"/>
              </w:rPr>
            </w:pPr>
            <w:r w:rsidRPr="00CD6D85">
              <w:rPr>
                <w:rFonts w:ascii="Arial" w:hAnsi="Arial" w:cs="Arial"/>
                <w:b/>
                <w:sz w:val="22"/>
                <w:szCs w:val="22"/>
              </w:rPr>
              <w:t>ACTION TAKEN BY:</w:t>
            </w:r>
          </w:p>
        </w:tc>
      </w:tr>
      <w:tr w:rsidR="00C93F68" w:rsidRPr="00CD6D85" w14:paraId="41951EF1" w14:textId="77777777" w:rsidTr="00A55314">
        <w:tc>
          <w:tcPr>
            <w:tcW w:w="3544" w:type="dxa"/>
          </w:tcPr>
          <w:p w14:paraId="452D8C87" w14:textId="77777777" w:rsidR="00FC405E" w:rsidRPr="00CD6D85" w:rsidRDefault="00FC405E" w:rsidP="006E53DB">
            <w:pPr>
              <w:rPr>
                <w:rFonts w:ascii="Arial" w:hAnsi="Arial" w:cs="Arial"/>
                <w:sz w:val="22"/>
                <w:szCs w:val="22"/>
              </w:rPr>
            </w:pPr>
            <w:r w:rsidRPr="00CD6D85">
              <w:rPr>
                <w:rFonts w:ascii="Arial" w:hAnsi="Arial" w:cs="Arial"/>
                <w:sz w:val="22"/>
                <w:szCs w:val="22"/>
              </w:rPr>
              <w:t>Formal Verbal Warning</w:t>
            </w:r>
          </w:p>
        </w:tc>
        <w:tc>
          <w:tcPr>
            <w:tcW w:w="4308" w:type="dxa"/>
          </w:tcPr>
          <w:p w14:paraId="7F74DED2" w14:textId="77777777" w:rsidR="00FC405E" w:rsidRPr="00CD6D85" w:rsidRDefault="00FC405E" w:rsidP="006E53DB">
            <w:pPr>
              <w:rPr>
                <w:rFonts w:ascii="Arial" w:hAnsi="Arial" w:cs="Arial"/>
                <w:sz w:val="22"/>
                <w:szCs w:val="22"/>
              </w:rPr>
            </w:pPr>
            <w:r w:rsidRPr="00CD6D85">
              <w:rPr>
                <w:rFonts w:ascii="Arial" w:hAnsi="Arial" w:cs="Arial"/>
                <w:sz w:val="22"/>
                <w:szCs w:val="22"/>
              </w:rPr>
              <w:t>Manager</w:t>
            </w:r>
          </w:p>
        </w:tc>
      </w:tr>
      <w:tr w:rsidR="00C93F68" w:rsidRPr="00CD6D85" w14:paraId="29D38F2C" w14:textId="77777777" w:rsidTr="00A55314">
        <w:tc>
          <w:tcPr>
            <w:tcW w:w="3544" w:type="dxa"/>
          </w:tcPr>
          <w:p w14:paraId="10D0D8BF" w14:textId="77777777" w:rsidR="00FC405E" w:rsidRPr="00CD6D85" w:rsidRDefault="00FC405E" w:rsidP="006E53DB">
            <w:pPr>
              <w:rPr>
                <w:rFonts w:ascii="Arial" w:hAnsi="Arial" w:cs="Arial"/>
                <w:sz w:val="22"/>
                <w:szCs w:val="22"/>
              </w:rPr>
            </w:pPr>
            <w:r w:rsidRPr="00CD6D85">
              <w:rPr>
                <w:rFonts w:ascii="Arial" w:hAnsi="Arial" w:cs="Arial"/>
                <w:sz w:val="22"/>
                <w:szCs w:val="22"/>
              </w:rPr>
              <w:t>Written Warning</w:t>
            </w:r>
          </w:p>
        </w:tc>
        <w:tc>
          <w:tcPr>
            <w:tcW w:w="4308" w:type="dxa"/>
          </w:tcPr>
          <w:p w14:paraId="3717DF05" w14:textId="77777777" w:rsidR="00FC405E" w:rsidRPr="00CD6D85" w:rsidRDefault="00FC405E" w:rsidP="006E53DB">
            <w:pPr>
              <w:rPr>
                <w:rFonts w:ascii="Arial" w:hAnsi="Arial" w:cs="Arial"/>
                <w:sz w:val="22"/>
                <w:szCs w:val="22"/>
              </w:rPr>
            </w:pPr>
            <w:r w:rsidRPr="00CD6D85">
              <w:rPr>
                <w:rFonts w:ascii="Arial" w:hAnsi="Arial" w:cs="Arial"/>
                <w:sz w:val="22"/>
                <w:szCs w:val="22"/>
              </w:rPr>
              <w:t>Manager</w:t>
            </w:r>
          </w:p>
        </w:tc>
      </w:tr>
      <w:tr w:rsidR="00C93F68" w:rsidRPr="00CD6D85" w14:paraId="26822663" w14:textId="77777777" w:rsidTr="00A55314">
        <w:tc>
          <w:tcPr>
            <w:tcW w:w="3544" w:type="dxa"/>
          </w:tcPr>
          <w:p w14:paraId="342841FC" w14:textId="77777777" w:rsidR="00FC405E" w:rsidRPr="00CD6D85" w:rsidRDefault="00FC405E" w:rsidP="006E53DB">
            <w:pPr>
              <w:rPr>
                <w:rFonts w:ascii="Arial" w:hAnsi="Arial" w:cs="Arial"/>
                <w:sz w:val="22"/>
                <w:szCs w:val="22"/>
              </w:rPr>
            </w:pPr>
            <w:r w:rsidRPr="00CD6D85">
              <w:rPr>
                <w:rFonts w:ascii="Arial" w:hAnsi="Arial" w:cs="Arial"/>
                <w:sz w:val="22"/>
                <w:szCs w:val="22"/>
              </w:rPr>
              <w:t>Final Written Warning</w:t>
            </w:r>
          </w:p>
        </w:tc>
        <w:tc>
          <w:tcPr>
            <w:tcW w:w="4308" w:type="dxa"/>
          </w:tcPr>
          <w:p w14:paraId="07782077" w14:textId="77777777" w:rsidR="00FC405E" w:rsidRPr="00CD6D85" w:rsidRDefault="00FC405E" w:rsidP="006E53DB">
            <w:pPr>
              <w:rPr>
                <w:rFonts w:ascii="Arial" w:hAnsi="Arial" w:cs="Arial"/>
                <w:sz w:val="22"/>
                <w:szCs w:val="22"/>
              </w:rPr>
            </w:pPr>
            <w:r w:rsidRPr="00CD6D85">
              <w:rPr>
                <w:rFonts w:ascii="Arial" w:hAnsi="Arial" w:cs="Arial"/>
                <w:sz w:val="22"/>
                <w:szCs w:val="22"/>
              </w:rPr>
              <w:t>Manager</w:t>
            </w:r>
          </w:p>
        </w:tc>
      </w:tr>
      <w:tr w:rsidR="00C93F68" w:rsidRPr="00CD6D85" w14:paraId="6976B8D9" w14:textId="77777777" w:rsidTr="00A55314">
        <w:tc>
          <w:tcPr>
            <w:tcW w:w="3544" w:type="dxa"/>
          </w:tcPr>
          <w:p w14:paraId="6A075D6F" w14:textId="77777777" w:rsidR="00FC405E" w:rsidRPr="00CD6D85" w:rsidRDefault="00FC405E" w:rsidP="006E53DB">
            <w:pPr>
              <w:rPr>
                <w:rFonts w:ascii="Arial" w:hAnsi="Arial" w:cs="Arial"/>
                <w:sz w:val="22"/>
                <w:szCs w:val="22"/>
              </w:rPr>
            </w:pPr>
            <w:r w:rsidRPr="00CD6D85">
              <w:rPr>
                <w:rFonts w:ascii="Arial" w:hAnsi="Arial" w:cs="Arial"/>
                <w:sz w:val="22"/>
                <w:szCs w:val="22"/>
              </w:rPr>
              <w:t>Suspension without Pay</w:t>
            </w:r>
          </w:p>
        </w:tc>
        <w:tc>
          <w:tcPr>
            <w:tcW w:w="4308" w:type="dxa"/>
          </w:tcPr>
          <w:p w14:paraId="37985161" w14:textId="77777777" w:rsidR="00FC405E" w:rsidRPr="00CD6D85" w:rsidRDefault="00FC405E" w:rsidP="006E53DB">
            <w:pPr>
              <w:rPr>
                <w:rFonts w:ascii="Arial" w:hAnsi="Arial" w:cs="Arial"/>
                <w:sz w:val="22"/>
                <w:szCs w:val="22"/>
              </w:rPr>
            </w:pPr>
            <w:r w:rsidRPr="00CD6D85">
              <w:rPr>
                <w:rFonts w:ascii="Arial" w:hAnsi="Arial" w:cs="Arial"/>
                <w:sz w:val="22"/>
                <w:szCs w:val="22"/>
              </w:rPr>
              <w:t>Managing Director</w:t>
            </w:r>
          </w:p>
        </w:tc>
      </w:tr>
      <w:tr w:rsidR="00C93F68" w:rsidRPr="00CD6D85" w14:paraId="2A21CD23" w14:textId="77777777" w:rsidTr="00A55314">
        <w:tc>
          <w:tcPr>
            <w:tcW w:w="3544" w:type="dxa"/>
          </w:tcPr>
          <w:p w14:paraId="0A9E4908" w14:textId="77777777" w:rsidR="00FC405E" w:rsidRPr="00CD6D85" w:rsidRDefault="00FC405E" w:rsidP="006E53DB">
            <w:pPr>
              <w:rPr>
                <w:rFonts w:ascii="Arial" w:hAnsi="Arial" w:cs="Arial"/>
                <w:sz w:val="22"/>
                <w:szCs w:val="22"/>
              </w:rPr>
            </w:pPr>
            <w:r w:rsidRPr="00CD6D85">
              <w:rPr>
                <w:rFonts w:ascii="Arial" w:hAnsi="Arial" w:cs="Arial"/>
                <w:sz w:val="22"/>
                <w:szCs w:val="22"/>
              </w:rPr>
              <w:t>Dismissal</w:t>
            </w:r>
          </w:p>
        </w:tc>
        <w:tc>
          <w:tcPr>
            <w:tcW w:w="4308" w:type="dxa"/>
          </w:tcPr>
          <w:p w14:paraId="75647678" w14:textId="77777777" w:rsidR="00FC405E" w:rsidRPr="00CD6D85" w:rsidRDefault="00FC405E" w:rsidP="006E53DB">
            <w:pPr>
              <w:rPr>
                <w:rFonts w:ascii="Arial" w:hAnsi="Arial" w:cs="Arial"/>
                <w:sz w:val="22"/>
                <w:szCs w:val="22"/>
              </w:rPr>
            </w:pPr>
            <w:r w:rsidRPr="00CD6D85">
              <w:rPr>
                <w:rFonts w:ascii="Arial" w:hAnsi="Arial" w:cs="Arial"/>
                <w:sz w:val="22"/>
                <w:szCs w:val="22"/>
              </w:rPr>
              <w:t>Managing Director</w:t>
            </w:r>
          </w:p>
        </w:tc>
      </w:tr>
    </w:tbl>
    <w:p w14:paraId="6DC76EC9" w14:textId="77777777" w:rsidR="00FC405E" w:rsidRPr="00CD6D85" w:rsidRDefault="00FC405E" w:rsidP="006E53DB">
      <w:pPr>
        <w:rPr>
          <w:rFonts w:ascii="Arial" w:hAnsi="Arial" w:cs="Arial"/>
          <w:sz w:val="22"/>
          <w:szCs w:val="22"/>
        </w:rPr>
      </w:pPr>
      <w:r w:rsidRPr="00CD6D85">
        <w:rPr>
          <w:rFonts w:ascii="Arial" w:hAnsi="Arial" w:cs="Arial"/>
          <w:sz w:val="22"/>
          <w:szCs w:val="22"/>
        </w:rPr>
        <w:br w:type="textWrapping" w:clear="all"/>
      </w:r>
    </w:p>
    <w:p w14:paraId="16F20245"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3.</w:t>
      </w:r>
      <w:r w:rsidRPr="00CD6D85">
        <w:rPr>
          <w:rFonts w:ascii="Arial" w:hAnsi="Arial"/>
          <w:color w:val="auto"/>
          <w:sz w:val="22"/>
          <w:szCs w:val="22"/>
        </w:rPr>
        <w:tab/>
        <w:t>Disciplinary Appeal Procedure</w:t>
      </w:r>
      <w:r w:rsidRPr="00CD6D85">
        <w:rPr>
          <w:rFonts w:ascii="Arial" w:hAnsi="Arial"/>
          <w:color w:val="auto"/>
          <w:sz w:val="22"/>
          <w:szCs w:val="22"/>
        </w:rPr>
        <w:tab/>
      </w:r>
    </w:p>
    <w:p w14:paraId="5D4DBE3F" w14:textId="77777777" w:rsidR="00FC405E" w:rsidRPr="00CD6D85" w:rsidRDefault="00FC405E" w:rsidP="006E53DB">
      <w:pPr>
        <w:rPr>
          <w:rFonts w:ascii="Arial" w:hAnsi="Arial" w:cs="Arial"/>
          <w:sz w:val="22"/>
          <w:szCs w:val="22"/>
        </w:rPr>
      </w:pPr>
    </w:p>
    <w:p w14:paraId="0A886509"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The Disciplinary Rules and Procedures incorporate your right to lodge an appeal in respect of any disciplinary action taken against you.</w:t>
      </w:r>
    </w:p>
    <w:p w14:paraId="2D98BE32" w14:textId="77777777" w:rsidR="00FC405E" w:rsidRPr="00CD6D85" w:rsidRDefault="00FC405E" w:rsidP="006E53DB">
      <w:pPr>
        <w:rPr>
          <w:rFonts w:ascii="Arial" w:hAnsi="Arial" w:cs="Arial"/>
          <w:sz w:val="22"/>
          <w:szCs w:val="22"/>
        </w:rPr>
      </w:pPr>
    </w:p>
    <w:p w14:paraId="57C55948"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If you wish to exercise this right, you should apply in writing to the Managing Director within five working days of the decision you are complaining against, stating why you feel that the penalty imposed is too severe and/or that you are innocent of the stated offence. </w:t>
      </w:r>
    </w:p>
    <w:p w14:paraId="48FF062F" w14:textId="77777777" w:rsidR="00FC405E" w:rsidRPr="00CD6D85" w:rsidRDefault="00FC405E" w:rsidP="006E53DB">
      <w:pPr>
        <w:rPr>
          <w:rFonts w:ascii="Arial" w:hAnsi="Arial" w:cs="Arial"/>
          <w:sz w:val="22"/>
          <w:szCs w:val="22"/>
        </w:rPr>
      </w:pPr>
    </w:p>
    <w:p w14:paraId="7A9D098B"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lastRenderedPageBreak/>
        <w:t>When the Disciplinary Appeal investigation is heard, you will retain the right to be accompanied by a working colleague or Trade Union representative and you will be given a full opportunity to state your case.</w:t>
      </w:r>
    </w:p>
    <w:p w14:paraId="75841CD8" w14:textId="77777777" w:rsidR="00FC405E" w:rsidRPr="00CD6D85" w:rsidRDefault="00FC405E" w:rsidP="006E53DB">
      <w:pPr>
        <w:rPr>
          <w:rFonts w:ascii="Arial" w:hAnsi="Arial" w:cs="Arial"/>
          <w:sz w:val="22"/>
          <w:szCs w:val="22"/>
        </w:rPr>
      </w:pPr>
    </w:p>
    <w:p w14:paraId="68537457"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The result of the appeal will be made known to you in writing within five working days after the hearing wherever practicable.</w:t>
      </w:r>
    </w:p>
    <w:p w14:paraId="64A320C5" w14:textId="77777777" w:rsidR="00FC405E" w:rsidRPr="00CD6D85" w:rsidRDefault="00FC405E" w:rsidP="006E53DB">
      <w:pPr>
        <w:rPr>
          <w:rFonts w:ascii="Arial" w:hAnsi="Arial" w:cs="Arial"/>
          <w:sz w:val="22"/>
          <w:szCs w:val="22"/>
        </w:rPr>
      </w:pPr>
    </w:p>
    <w:p w14:paraId="612D065F"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4.</w:t>
      </w:r>
      <w:r w:rsidRPr="00CD6D85">
        <w:rPr>
          <w:rFonts w:ascii="Arial" w:hAnsi="Arial"/>
          <w:color w:val="auto"/>
          <w:sz w:val="22"/>
          <w:szCs w:val="22"/>
        </w:rPr>
        <w:tab/>
        <w:t>Disciplinary Rules</w:t>
      </w:r>
    </w:p>
    <w:p w14:paraId="175A5E6E" w14:textId="77777777" w:rsidR="00FC405E" w:rsidRPr="00CD6D85" w:rsidRDefault="00FC405E" w:rsidP="006E53DB">
      <w:pPr>
        <w:rPr>
          <w:rFonts w:ascii="Arial" w:hAnsi="Arial" w:cs="Arial"/>
          <w:sz w:val="22"/>
          <w:szCs w:val="22"/>
        </w:rPr>
      </w:pPr>
    </w:p>
    <w:p w14:paraId="00E5555E"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It is not practicable to specify all disciplinary rules or offences which may result in disciplinary action as circumstances can vary depending on the nature of the work. </w:t>
      </w:r>
    </w:p>
    <w:p w14:paraId="79089B7C" w14:textId="77777777" w:rsidR="00FC405E" w:rsidRPr="00CD6D85" w:rsidRDefault="00FC405E" w:rsidP="006E53DB">
      <w:pPr>
        <w:rPr>
          <w:rFonts w:ascii="Arial" w:hAnsi="Arial" w:cs="Arial"/>
          <w:sz w:val="22"/>
          <w:szCs w:val="22"/>
        </w:rPr>
      </w:pPr>
    </w:p>
    <w:p w14:paraId="5A41E7EC"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The following disciplinary rules (which are not exhaustive) and procedures should be carefully read and understood.</w:t>
      </w:r>
    </w:p>
    <w:p w14:paraId="2D6B2220" w14:textId="77777777" w:rsidR="00FC405E" w:rsidRPr="00CD6D85" w:rsidRDefault="00FC405E" w:rsidP="006E53DB">
      <w:pPr>
        <w:rPr>
          <w:rFonts w:ascii="Arial" w:hAnsi="Arial" w:cs="Arial"/>
          <w:sz w:val="22"/>
          <w:szCs w:val="22"/>
        </w:rPr>
      </w:pPr>
    </w:p>
    <w:p w14:paraId="0208F3DB" w14:textId="77777777" w:rsidR="00FC405E" w:rsidRPr="00CD6D85" w:rsidRDefault="00FC405E" w:rsidP="006E53DB">
      <w:pPr>
        <w:ind w:firstLine="720"/>
        <w:rPr>
          <w:rFonts w:ascii="Arial" w:hAnsi="Arial" w:cs="Arial"/>
          <w:b/>
          <w:sz w:val="22"/>
          <w:szCs w:val="22"/>
        </w:rPr>
      </w:pPr>
      <w:r w:rsidRPr="00CD6D85">
        <w:rPr>
          <w:rFonts w:ascii="Arial" w:hAnsi="Arial" w:cs="Arial"/>
          <w:b/>
          <w:sz w:val="22"/>
          <w:szCs w:val="22"/>
        </w:rPr>
        <w:t xml:space="preserve">Rules Covering Gross Misconduct      </w:t>
      </w:r>
    </w:p>
    <w:p w14:paraId="2C7FBDF3" w14:textId="77777777" w:rsidR="00FC405E" w:rsidRPr="00CD6D85" w:rsidRDefault="00FC405E" w:rsidP="006E53DB">
      <w:pPr>
        <w:rPr>
          <w:rFonts w:ascii="Arial" w:hAnsi="Arial" w:cs="Arial"/>
          <w:sz w:val="22"/>
          <w:szCs w:val="22"/>
        </w:rPr>
      </w:pPr>
    </w:p>
    <w:p w14:paraId="3BA6DF42"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(These are not exhaustive)</w:t>
      </w:r>
    </w:p>
    <w:p w14:paraId="0BCFB881" w14:textId="77777777" w:rsidR="00FC405E" w:rsidRPr="00CD6D85" w:rsidRDefault="00FC405E" w:rsidP="006E53DB">
      <w:pPr>
        <w:rPr>
          <w:rFonts w:ascii="Arial" w:hAnsi="Arial" w:cs="Arial"/>
          <w:sz w:val="22"/>
          <w:szCs w:val="22"/>
        </w:rPr>
      </w:pPr>
    </w:p>
    <w:p w14:paraId="3AE5D1F4" w14:textId="77777777" w:rsidR="00FC405E" w:rsidRPr="00CD6D85" w:rsidRDefault="00FC405E" w:rsidP="006E53DB">
      <w:pPr>
        <w:ind w:left="720"/>
        <w:rPr>
          <w:rFonts w:ascii="Arial" w:hAnsi="Arial" w:cs="Arial"/>
          <w:sz w:val="22"/>
          <w:szCs w:val="22"/>
        </w:rPr>
      </w:pPr>
      <w:r w:rsidRPr="00CD6D85">
        <w:rPr>
          <w:rFonts w:ascii="Arial" w:hAnsi="Arial" w:cs="Arial"/>
          <w:sz w:val="22"/>
          <w:szCs w:val="22"/>
        </w:rPr>
        <w:t xml:space="preserve">You will be liable to instant dismissal without notice or pay in lieu of notice if you are found to have acted in any of the following ways: </w:t>
      </w:r>
    </w:p>
    <w:p w14:paraId="1DB4541C" w14:textId="77777777" w:rsidR="00FC405E" w:rsidRPr="00CD6D85" w:rsidRDefault="00FC405E" w:rsidP="006E53DB">
      <w:pPr>
        <w:rPr>
          <w:rFonts w:ascii="Arial" w:hAnsi="Arial" w:cs="Arial"/>
          <w:sz w:val="22"/>
          <w:szCs w:val="22"/>
        </w:rPr>
      </w:pPr>
    </w:p>
    <w:p w14:paraId="2A0B812D"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A serious or wilful breach of the aforementioned Unsatisfactory Conduct and Misconduct Rules. </w:t>
      </w:r>
    </w:p>
    <w:p w14:paraId="16676E5F"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Gross negligence (even where a single error where the actual or potential consequences are extremely serious) which causes unacceptable loss, damage or injury</w:t>
      </w:r>
    </w:p>
    <w:p w14:paraId="1901EFE1"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Grossly indecent or immoral behaviour.</w:t>
      </w:r>
    </w:p>
    <w:p w14:paraId="7A5C5B82"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Being under the influence of alcohol or drugs during working hours</w:t>
      </w:r>
    </w:p>
    <w:p w14:paraId="442F8316" w14:textId="5F356B0E"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Dangerous behaviour, fighting or physical assault including threatening such </w:t>
      </w:r>
      <w:r w:rsidRPr="00CD6D85">
        <w:rPr>
          <w:rFonts w:ascii="Arial" w:hAnsi="Arial" w:cs="Arial"/>
          <w:sz w:val="22"/>
          <w:szCs w:val="22"/>
        </w:rPr>
        <w:tab/>
      </w:r>
      <w:r w:rsidRPr="00CD6D85">
        <w:rPr>
          <w:rFonts w:ascii="Arial" w:hAnsi="Arial" w:cs="Arial"/>
          <w:sz w:val="22"/>
          <w:szCs w:val="22"/>
        </w:rPr>
        <w:tab/>
        <w:t>behaviour</w:t>
      </w:r>
    </w:p>
    <w:p w14:paraId="6DC4BC61"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Acts of incitement or actual acts of discrimination on the grounds of sex, sexual orientation, race, religion, colour or ethnic origin</w:t>
      </w:r>
    </w:p>
    <w:p w14:paraId="2F7BC9D4"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Inappropriate use of the company letterhead.</w:t>
      </w:r>
    </w:p>
    <w:p w14:paraId="3AFA95C5"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Inappropriate use of the Internet.</w:t>
      </w:r>
    </w:p>
    <w:p w14:paraId="3A50728B"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Flagrant failure to follow company documentary procedures and regulations</w:t>
      </w:r>
    </w:p>
    <w:p w14:paraId="3B471F61"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Deliberate falsification of any records, including time sheets, absence records, expense claims and so on, in respect of yourself or any fellow employee.</w:t>
      </w:r>
    </w:p>
    <w:p w14:paraId="328BA0C2"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Industrial espionage or commercial indiscretion including breach of duty regarding non-disclosure of confidential information</w:t>
      </w:r>
    </w:p>
    <w:p w14:paraId="31A3081F"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Undertaking private work on the premises and/or in working hours without express permission from the Managing Director.</w:t>
      </w:r>
    </w:p>
    <w:p w14:paraId="567B5857"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Theft, misappropriation or unauthorised possession of money or property whether belonging to us, another employee or a third party.</w:t>
      </w:r>
    </w:p>
    <w:p w14:paraId="54F8DB98"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Witnessing any act of Gross or Serious Misconduct by a colleague or third party and not reporting it to an appropriate person</w:t>
      </w:r>
    </w:p>
    <w:p w14:paraId="6A0D35D3"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Destruction/sabotage of our property, equipment, software or any other property on the premises. </w:t>
      </w:r>
    </w:p>
    <w:p w14:paraId="17D6D72A"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lastRenderedPageBreak/>
        <w:t xml:space="preserve">* </w:t>
      </w:r>
      <w:r w:rsidRPr="00CD6D85">
        <w:rPr>
          <w:rFonts w:ascii="Arial" w:hAnsi="Arial" w:cs="Arial"/>
          <w:sz w:val="22"/>
          <w:szCs w:val="22"/>
        </w:rPr>
        <w:tab/>
        <w:t>Serious Health and Safety breaches which could endanger the lives of employees or any other person.</w:t>
      </w:r>
    </w:p>
    <w:p w14:paraId="2809353C"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Loss of driving licence on conviction where driving is an essential requirement. </w:t>
      </w:r>
    </w:p>
    <w:p w14:paraId="044C0383"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Gross insubordination and/or refusal to obey legitimate instructions given by a Superior/Manager.</w:t>
      </w:r>
    </w:p>
    <w:p w14:paraId="732F5B5B"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 xml:space="preserve">* </w:t>
      </w:r>
      <w:r w:rsidRPr="00CD6D85">
        <w:rPr>
          <w:rFonts w:ascii="Arial" w:hAnsi="Arial" w:cs="Arial"/>
          <w:sz w:val="22"/>
          <w:szCs w:val="22"/>
        </w:rPr>
        <w:tab/>
        <w:t>Any breach of a legal statute which has a direct effect on your ability to undertake your stated duties and/or on the desired characteristics of your position.</w:t>
      </w:r>
    </w:p>
    <w:p w14:paraId="7AD096AF" w14:textId="77777777" w:rsidR="00FC405E" w:rsidRPr="00CD6D85" w:rsidRDefault="00FC405E" w:rsidP="006E53DB">
      <w:pPr>
        <w:rPr>
          <w:rFonts w:ascii="Arial" w:hAnsi="Arial" w:cs="Arial"/>
          <w:sz w:val="22"/>
          <w:szCs w:val="22"/>
        </w:rPr>
      </w:pPr>
    </w:p>
    <w:p w14:paraId="2F31B5AE" w14:textId="77777777" w:rsidR="00FC405E" w:rsidRPr="00CD6D85" w:rsidRDefault="00FC405E" w:rsidP="006E53DB">
      <w:pPr>
        <w:ind w:firstLine="720"/>
        <w:rPr>
          <w:rFonts w:ascii="Arial" w:hAnsi="Arial" w:cs="Arial"/>
          <w:b/>
          <w:sz w:val="22"/>
          <w:szCs w:val="22"/>
        </w:rPr>
      </w:pPr>
      <w:r w:rsidRPr="00CD6D85">
        <w:rPr>
          <w:rFonts w:ascii="Arial" w:hAnsi="Arial" w:cs="Arial"/>
          <w:b/>
          <w:sz w:val="22"/>
          <w:szCs w:val="22"/>
        </w:rPr>
        <w:t xml:space="preserve">Rules Covering Unsatisfactory Conduct And Misconduct </w:t>
      </w:r>
    </w:p>
    <w:p w14:paraId="2113A2AA" w14:textId="77777777" w:rsidR="00FC405E" w:rsidRPr="00CD6D85" w:rsidRDefault="00FC405E" w:rsidP="006E53DB">
      <w:pPr>
        <w:rPr>
          <w:rFonts w:ascii="Arial" w:hAnsi="Arial" w:cs="Arial"/>
          <w:sz w:val="22"/>
          <w:szCs w:val="22"/>
        </w:rPr>
      </w:pPr>
    </w:p>
    <w:p w14:paraId="09540E0E"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(These are not exhaustive)</w:t>
      </w:r>
    </w:p>
    <w:p w14:paraId="78ABEEB2" w14:textId="77777777" w:rsidR="00FC405E" w:rsidRPr="00CD6D85" w:rsidRDefault="00FC405E" w:rsidP="006E53DB">
      <w:pPr>
        <w:pStyle w:val="Heading1"/>
        <w:rPr>
          <w:rFonts w:ascii="Arial" w:hAnsi="Arial"/>
          <w:color w:val="auto"/>
          <w:sz w:val="22"/>
          <w:szCs w:val="22"/>
        </w:rPr>
      </w:pPr>
    </w:p>
    <w:p w14:paraId="76F12B08" w14:textId="442BCBC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ABSENCE/TIMEKEEPING</w:t>
      </w:r>
    </w:p>
    <w:p w14:paraId="1D0CC23A" w14:textId="77777777" w:rsidR="00FC405E" w:rsidRPr="00CD6D85" w:rsidRDefault="00FC405E" w:rsidP="006E53DB">
      <w:pPr>
        <w:rPr>
          <w:rFonts w:ascii="Arial" w:hAnsi="Arial" w:cs="Arial"/>
          <w:sz w:val="22"/>
          <w:szCs w:val="22"/>
        </w:rPr>
      </w:pPr>
    </w:p>
    <w:p w14:paraId="0D83E957"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must attend for work punctually at the specified time(s) and lateness in attending work on more than one occasion in a week or on more than three occasions in a month will render you liable to disciplinary action. </w:t>
      </w:r>
    </w:p>
    <w:p w14:paraId="189B5FE9"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All absences must be notified in accordance with company rules and procedures. Failure to follow such procedures will render you liable to disciplinary action and/or loss of the appropriate payment.</w:t>
      </w:r>
    </w:p>
    <w:p w14:paraId="1BBB350E"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All other absences from work, including leaving before normal finishing time(s), will be treated as unauthorised and will render you liable to disciplinary action unless express permission for the absence has been given. </w:t>
      </w:r>
    </w:p>
    <w:p w14:paraId="77EF1188"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You are required strictly to comply with any time recording/reporting procedures relating to your area of work.</w:t>
      </w:r>
    </w:p>
    <w:p w14:paraId="29807822" w14:textId="77777777" w:rsidR="00FC405E" w:rsidRPr="00CD6D85" w:rsidRDefault="00FC405E" w:rsidP="006E53DB">
      <w:pPr>
        <w:pStyle w:val="Heading1"/>
        <w:rPr>
          <w:rFonts w:ascii="Arial" w:hAnsi="Arial"/>
          <w:color w:val="auto"/>
          <w:sz w:val="22"/>
          <w:szCs w:val="22"/>
        </w:rPr>
      </w:pPr>
    </w:p>
    <w:p w14:paraId="408D6F37"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 xml:space="preserve">BEHAVIOUR AT WORK </w:t>
      </w:r>
    </w:p>
    <w:p w14:paraId="0CF07A09" w14:textId="77777777" w:rsidR="00FC405E" w:rsidRPr="00CD6D85" w:rsidRDefault="00FC405E" w:rsidP="006E53DB">
      <w:pPr>
        <w:pStyle w:val="Heading1"/>
        <w:rPr>
          <w:rFonts w:ascii="Arial" w:hAnsi="Arial"/>
          <w:color w:val="auto"/>
          <w:sz w:val="22"/>
          <w:szCs w:val="22"/>
        </w:rPr>
      </w:pPr>
    </w:p>
    <w:p w14:paraId="008651B6"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should behave with civility towards fellow employees and no rudeness will be permitted towards other persons.  Objectionable or insulting behaviour or bad language, will render you liable to disciplinary action. </w:t>
      </w:r>
    </w:p>
    <w:p w14:paraId="3BF96D90"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shall use your best endeavours to promote our interests and shall, during your normal working hours, devote the whole of your time, attention and abilities to our business and affairs. </w:t>
      </w:r>
    </w:p>
    <w:p w14:paraId="6AECFADD"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Any involvement in activities which could be construed as being in competition with us is forbidden.</w:t>
      </w:r>
    </w:p>
    <w:p w14:paraId="2060D584"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shall not, during or after the termination of your employment, disclose to any person whomsoever any confidential information regarding our business. </w:t>
      </w:r>
    </w:p>
    <w:p w14:paraId="3DEBEBB7"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All reasonable instructions from your Superior are to be obeyed. </w:t>
      </w:r>
    </w:p>
    <w:p w14:paraId="1EBE9F41"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Incapacity at work or poor performance at work due to the taking of intoxicants or drugs will be treated as a serious breach of the rules. </w:t>
      </w:r>
    </w:p>
    <w:p w14:paraId="11F036F0" w14:textId="77777777" w:rsidR="00FC405E" w:rsidRPr="00CD6D85" w:rsidRDefault="00FC405E" w:rsidP="006E53DB">
      <w:pPr>
        <w:ind w:firstLine="720"/>
        <w:rPr>
          <w:rFonts w:ascii="Arial" w:hAnsi="Arial" w:cs="Arial"/>
          <w:sz w:val="22"/>
          <w:szCs w:val="22"/>
        </w:rPr>
      </w:pPr>
      <w:r w:rsidRPr="00CD6D85">
        <w:rPr>
          <w:rFonts w:ascii="Arial" w:hAnsi="Arial" w:cs="Arial"/>
          <w:sz w:val="22"/>
          <w:szCs w:val="22"/>
        </w:rPr>
        <w:t xml:space="preserve">* </w:t>
      </w:r>
      <w:r w:rsidRPr="00CD6D85">
        <w:rPr>
          <w:rFonts w:ascii="Arial" w:hAnsi="Arial" w:cs="Arial"/>
          <w:sz w:val="22"/>
          <w:szCs w:val="22"/>
        </w:rPr>
        <w:tab/>
        <w:t>Gambling on Company premises and/or during working hours is forbidden.</w:t>
      </w:r>
    </w:p>
    <w:p w14:paraId="4778631D" w14:textId="77777777" w:rsidR="00FC405E" w:rsidRPr="00CD6D85" w:rsidRDefault="00FC405E" w:rsidP="006E53DB">
      <w:pPr>
        <w:rPr>
          <w:rFonts w:ascii="Arial" w:hAnsi="Arial" w:cs="Arial"/>
          <w:sz w:val="22"/>
          <w:szCs w:val="22"/>
        </w:rPr>
      </w:pPr>
    </w:p>
    <w:p w14:paraId="707F25C6" w14:textId="77777777" w:rsidR="00FC405E" w:rsidRPr="00CD6D85" w:rsidRDefault="00FC405E" w:rsidP="006E53DB">
      <w:pPr>
        <w:pStyle w:val="Heading1"/>
        <w:rPr>
          <w:rFonts w:ascii="Arial" w:hAnsi="Arial"/>
          <w:color w:val="auto"/>
          <w:sz w:val="22"/>
          <w:szCs w:val="22"/>
        </w:rPr>
      </w:pPr>
      <w:r w:rsidRPr="00CD6D85">
        <w:rPr>
          <w:rFonts w:ascii="Arial" w:hAnsi="Arial"/>
          <w:color w:val="auto"/>
          <w:sz w:val="22"/>
          <w:szCs w:val="22"/>
        </w:rPr>
        <w:t>BEHAVIOUR OUTSIDE WORKING HOURS</w:t>
      </w:r>
    </w:p>
    <w:p w14:paraId="58D91FC1" w14:textId="77777777" w:rsidR="00FC405E" w:rsidRPr="00CD6D85" w:rsidRDefault="00FC405E" w:rsidP="006E53DB">
      <w:pPr>
        <w:rPr>
          <w:rFonts w:ascii="Arial" w:hAnsi="Arial" w:cs="Arial"/>
          <w:sz w:val="22"/>
          <w:szCs w:val="22"/>
        </w:rPr>
      </w:pPr>
    </w:p>
    <w:p w14:paraId="1CA40EA6"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t xml:space="preserve">* </w:t>
      </w:r>
      <w:r w:rsidRPr="00CD6D85">
        <w:rPr>
          <w:rFonts w:ascii="Arial" w:hAnsi="Arial" w:cs="Arial"/>
          <w:sz w:val="22"/>
          <w:szCs w:val="22"/>
        </w:rPr>
        <w:tab/>
        <w:t>Because our business demands employees of the highest integrity, we expect employees to maintain high standards outside working hours.</w:t>
      </w:r>
    </w:p>
    <w:p w14:paraId="5CD2C07B" w14:textId="77777777" w:rsidR="00FC405E" w:rsidRPr="00CD6D85" w:rsidRDefault="00FC405E" w:rsidP="006E53DB">
      <w:pPr>
        <w:ind w:left="1440" w:hanging="720"/>
        <w:rPr>
          <w:rFonts w:ascii="Arial" w:hAnsi="Arial" w:cs="Arial"/>
          <w:sz w:val="22"/>
          <w:szCs w:val="22"/>
        </w:rPr>
      </w:pPr>
      <w:r w:rsidRPr="00CD6D85">
        <w:rPr>
          <w:rFonts w:ascii="Arial" w:hAnsi="Arial" w:cs="Arial"/>
          <w:sz w:val="22"/>
          <w:szCs w:val="22"/>
        </w:rPr>
        <w:lastRenderedPageBreak/>
        <w:t xml:space="preserve">* </w:t>
      </w:r>
      <w:r w:rsidRPr="00CD6D85">
        <w:rPr>
          <w:rFonts w:ascii="Arial" w:hAnsi="Arial" w:cs="Arial"/>
          <w:sz w:val="22"/>
          <w:szCs w:val="22"/>
        </w:rPr>
        <w:tab/>
        <w:t>Activities which result in adverse publicity or which cause us to lose faith in the integrity of a particular individual, may give us grounds for your dismissal.</w:t>
      </w:r>
    </w:p>
    <w:p w14:paraId="1C2F2825" w14:textId="77777777" w:rsidR="00FC405E" w:rsidRPr="00CD6D85" w:rsidRDefault="00FC405E" w:rsidP="006E53DB">
      <w:pPr>
        <w:pStyle w:val="Heading1"/>
        <w:rPr>
          <w:rFonts w:ascii="Arial" w:hAnsi="Arial"/>
          <w:color w:val="auto"/>
          <w:sz w:val="22"/>
          <w:szCs w:val="22"/>
        </w:rPr>
      </w:pPr>
    </w:p>
    <w:p w14:paraId="5823D7C6" w14:textId="77777777" w:rsidR="00FC405E" w:rsidRPr="00CD6D85" w:rsidRDefault="00FC405E" w:rsidP="00FC405E">
      <w:pPr>
        <w:pStyle w:val="Heading1"/>
        <w:rPr>
          <w:rFonts w:ascii="Arial" w:hAnsi="Arial"/>
          <w:color w:val="auto"/>
          <w:sz w:val="22"/>
          <w:szCs w:val="22"/>
        </w:rPr>
      </w:pPr>
      <w:r w:rsidRPr="00CD6D85">
        <w:rPr>
          <w:rFonts w:ascii="Arial" w:hAnsi="Arial"/>
          <w:color w:val="auto"/>
          <w:sz w:val="22"/>
          <w:szCs w:val="22"/>
        </w:rPr>
        <w:br w:type="page"/>
      </w:r>
      <w:r w:rsidRPr="00CD6D85">
        <w:rPr>
          <w:rFonts w:ascii="Arial" w:hAnsi="Arial"/>
          <w:color w:val="auto"/>
          <w:sz w:val="22"/>
          <w:szCs w:val="22"/>
        </w:rPr>
        <w:lastRenderedPageBreak/>
        <w:t>HEALTH AND SAFETY</w:t>
      </w:r>
    </w:p>
    <w:p w14:paraId="7219B9F1" w14:textId="77777777" w:rsidR="00FC405E" w:rsidRPr="00CD6D85" w:rsidRDefault="00FC405E" w:rsidP="00FC405E">
      <w:pPr>
        <w:jc w:val="both"/>
        <w:rPr>
          <w:rFonts w:ascii="Arial" w:hAnsi="Arial" w:cs="Arial"/>
          <w:sz w:val="22"/>
          <w:szCs w:val="22"/>
        </w:rPr>
      </w:pPr>
    </w:p>
    <w:p w14:paraId="5FFF4BC8" w14:textId="77777777" w:rsidR="00FC405E" w:rsidRPr="00CD6D85" w:rsidRDefault="00FC405E" w:rsidP="00FC405E">
      <w:pPr>
        <w:ind w:firstLine="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You must at all times abide by the general health and safety rules and </w:t>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r>
      <w:r w:rsidRPr="00CD6D85">
        <w:rPr>
          <w:rFonts w:ascii="Arial" w:hAnsi="Arial" w:cs="Arial"/>
          <w:sz w:val="22"/>
          <w:szCs w:val="22"/>
        </w:rPr>
        <w:tab/>
        <w:t>procedures.</w:t>
      </w:r>
    </w:p>
    <w:p w14:paraId="600B33F6" w14:textId="77777777" w:rsidR="00FC405E" w:rsidRPr="00CD6D85" w:rsidRDefault="00FC405E" w:rsidP="00FC405E">
      <w:pPr>
        <w:ind w:left="1440" w:hanging="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No action is to be taken by you which could threaten the health and safety of yourself, other employees or other persons.</w:t>
      </w:r>
    </w:p>
    <w:p w14:paraId="28D54B52" w14:textId="77777777" w:rsidR="00FC405E" w:rsidRPr="00CD6D85" w:rsidRDefault="00FC405E" w:rsidP="00FC405E">
      <w:pPr>
        <w:ind w:left="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You should make yourself familiar with our Health and Safety Policy.</w:t>
      </w:r>
    </w:p>
    <w:p w14:paraId="19B7524C" w14:textId="77777777" w:rsidR="00FC405E" w:rsidRPr="00CD6D85" w:rsidRDefault="00FC405E" w:rsidP="00FC405E">
      <w:pPr>
        <w:jc w:val="both"/>
        <w:rPr>
          <w:rFonts w:ascii="Arial" w:hAnsi="Arial" w:cs="Arial"/>
          <w:sz w:val="22"/>
          <w:szCs w:val="22"/>
        </w:rPr>
      </w:pPr>
    </w:p>
    <w:p w14:paraId="28DCE85B" w14:textId="77777777" w:rsidR="00FC405E" w:rsidRPr="00CD6D85" w:rsidRDefault="00FC405E" w:rsidP="00FC405E">
      <w:pPr>
        <w:pStyle w:val="Heading1"/>
        <w:rPr>
          <w:rFonts w:ascii="Arial" w:hAnsi="Arial"/>
          <w:color w:val="auto"/>
          <w:sz w:val="22"/>
          <w:szCs w:val="22"/>
        </w:rPr>
      </w:pPr>
      <w:r w:rsidRPr="00CD6D85">
        <w:rPr>
          <w:rFonts w:ascii="Arial" w:hAnsi="Arial"/>
          <w:color w:val="auto"/>
          <w:sz w:val="22"/>
          <w:szCs w:val="22"/>
        </w:rPr>
        <w:t>PROPERTY</w:t>
      </w:r>
    </w:p>
    <w:p w14:paraId="3DCAAE1F" w14:textId="77777777" w:rsidR="00FC405E" w:rsidRPr="00CD6D85" w:rsidRDefault="00FC405E" w:rsidP="00FC405E">
      <w:pPr>
        <w:jc w:val="both"/>
        <w:rPr>
          <w:rFonts w:ascii="Arial" w:hAnsi="Arial" w:cs="Arial"/>
          <w:sz w:val="22"/>
          <w:szCs w:val="22"/>
        </w:rPr>
      </w:pPr>
    </w:p>
    <w:p w14:paraId="2386A48B" w14:textId="77777777" w:rsidR="00FC405E" w:rsidRPr="00CD6D85" w:rsidRDefault="00FC405E" w:rsidP="00FC405E">
      <w:pPr>
        <w:ind w:left="1440" w:hanging="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Use of our property or property on our premises for any purpose other than normally defined duties is not permitted.</w:t>
      </w:r>
    </w:p>
    <w:p w14:paraId="7F6334B2" w14:textId="0CDA2370" w:rsidR="00FC405E" w:rsidRPr="00CD6D85" w:rsidRDefault="00FC405E" w:rsidP="00FC405E">
      <w:pPr>
        <w:ind w:left="1440" w:hanging="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 xml:space="preserve">Property of any type </w:t>
      </w:r>
      <w:r w:rsidR="00C93F68" w:rsidRPr="00CD6D85">
        <w:rPr>
          <w:rFonts w:ascii="Arial" w:hAnsi="Arial" w:cs="Arial"/>
          <w:sz w:val="22"/>
          <w:szCs w:val="22"/>
        </w:rPr>
        <w:t>is not</w:t>
      </w:r>
      <w:r w:rsidRPr="00CD6D85">
        <w:rPr>
          <w:rFonts w:ascii="Arial" w:hAnsi="Arial" w:cs="Arial"/>
          <w:sz w:val="22"/>
          <w:szCs w:val="22"/>
        </w:rPr>
        <w:t xml:space="preserve"> taken away from the premises unless with prior management approval.</w:t>
      </w:r>
    </w:p>
    <w:p w14:paraId="1BE98674" w14:textId="77777777" w:rsidR="00FC405E" w:rsidRPr="00CD6D85" w:rsidRDefault="00FC405E" w:rsidP="00FC405E">
      <w:pPr>
        <w:ind w:left="1440" w:hanging="720"/>
        <w:jc w:val="both"/>
        <w:rPr>
          <w:rFonts w:ascii="Arial" w:hAnsi="Arial" w:cs="Arial"/>
          <w:sz w:val="22"/>
          <w:szCs w:val="22"/>
        </w:rPr>
      </w:pPr>
      <w:r w:rsidRPr="00CD6D85">
        <w:rPr>
          <w:rFonts w:ascii="Arial" w:hAnsi="Arial" w:cs="Arial"/>
          <w:sz w:val="22"/>
          <w:szCs w:val="22"/>
        </w:rPr>
        <w:t xml:space="preserve">* </w:t>
      </w:r>
      <w:r w:rsidRPr="00CD6D85">
        <w:rPr>
          <w:rFonts w:ascii="Arial" w:hAnsi="Arial" w:cs="Arial"/>
          <w:sz w:val="22"/>
          <w:szCs w:val="22"/>
        </w:rPr>
        <w:tab/>
        <w:t>You must immediately notify the appropriate member of Management of any damage to property or premises that comes to your attention.</w:t>
      </w:r>
    </w:p>
    <w:p w14:paraId="68D7D84B" w14:textId="77777777" w:rsidR="00FC405E" w:rsidRPr="00CD6D85" w:rsidRDefault="00FC405E" w:rsidP="00FC405E">
      <w:pPr>
        <w:jc w:val="both"/>
        <w:rPr>
          <w:rFonts w:ascii="Arial" w:hAnsi="Arial" w:cs="Arial"/>
          <w:sz w:val="22"/>
          <w:szCs w:val="22"/>
        </w:rPr>
      </w:pPr>
    </w:p>
    <w:p w14:paraId="3B91B260" w14:textId="77777777" w:rsidR="00FC405E" w:rsidRPr="00CD6D85" w:rsidRDefault="00FC405E" w:rsidP="00FC405E">
      <w:pPr>
        <w:pStyle w:val="Heading1"/>
        <w:rPr>
          <w:rFonts w:ascii="Arial" w:hAnsi="Arial"/>
          <w:color w:val="auto"/>
          <w:sz w:val="22"/>
          <w:szCs w:val="22"/>
        </w:rPr>
      </w:pPr>
      <w:r w:rsidRPr="00CD6D85">
        <w:rPr>
          <w:rFonts w:ascii="Arial" w:hAnsi="Arial"/>
          <w:color w:val="auto"/>
          <w:sz w:val="22"/>
          <w:szCs w:val="22"/>
        </w:rPr>
        <w:t xml:space="preserve">WORKING STANDARDS </w:t>
      </w:r>
    </w:p>
    <w:p w14:paraId="5F74F3C0" w14:textId="77777777" w:rsidR="00FC405E" w:rsidRPr="00CD6D85" w:rsidRDefault="00FC405E" w:rsidP="00FC405E">
      <w:pPr>
        <w:tabs>
          <w:tab w:val="left" w:pos="8130"/>
        </w:tabs>
        <w:jc w:val="both"/>
        <w:rPr>
          <w:rFonts w:ascii="Arial" w:hAnsi="Arial" w:cs="Arial"/>
          <w:sz w:val="22"/>
          <w:szCs w:val="22"/>
        </w:rPr>
      </w:pPr>
      <w:r w:rsidRPr="00CD6D85">
        <w:rPr>
          <w:rFonts w:ascii="Arial" w:hAnsi="Arial" w:cs="Arial"/>
          <w:sz w:val="22"/>
          <w:szCs w:val="22"/>
        </w:rPr>
        <w:tab/>
      </w:r>
    </w:p>
    <w:p w14:paraId="24B7F5A7" w14:textId="77777777" w:rsidR="00FC405E" w:rsidRPr="00CD6D85" w:rsidRDefault="00FC405E" w:rsidP="00FC405E">
      <w:pPr>
        <w:ind w:left="1440" w:hanging="720"/>
        <w:jc w:val="both"/>
        <w:rPr>
          <w:rFonts w:ascii="Arial" w:hAnsi="Arial" w:cs="Arial"/>
          <w:sz w:val="22"/>
          <w:szCs w:val="22"/>
        </w:rPr>
      </w:pPr>
      <w:r w:rsidRPr="00CD6D85">
        <w:rPr>
          <w:rFonts w:ascii="Arial" w:hAnsi="Arial" w:cs="Arial"/>
          <w:sz w:val="22"/>
          <w:szCs w:val="22"/>
        </w:rPr>
        <w:t>*</w:t>
      </w:r>
      <w:r w:rsidRPr="00CD6D85">
        <w:rPr>
          <w:rFonts w:ascii="Arial" w:hAnsi="Arial" w:cs="Arial"/>
          <w:sz w:val="22"/>
          <w:szCs w:val="22"/>
        </w:rPr>
        <w:tab/>
        <w:t>If your standards of work are not satisfactory then you will be subject to disciplinary action if poor job performance is proved to have been caused by your carelessness or neglect of duty or your general inability to perform the duties expected of you.</w:t>
      </w:r>
    </w:p>
    <w:p w14:paraId="4057C688" w14:textId="77777777" w:rsidR="00FC405E" w:rsidRPr="00C93F68" w:rsidRDefault="00FC405E" w:rsidP="00FC405E">
      <w:pPr>
        <w:jc w:val="both"/>
        <w:rPr>
          <w:rFonts w:ascii="Arial" w:hAnsi="Arial" w:cs="Arial"/>
        </w:rPr>
      </w:pPr>
    </w:p>
    <w:p w14:paraId="7C377D23" w14:textId="77777777" w:rsidR="00A77B3E" w:rsidRPr="00C93F68" w:rsidRDefault="00A77B3E" w:rsidP="00FC405E">
      <w:pPr>
        <w:rPr>
          <w:rFonts w:ascii="Arial" w:hAnsi="Arial" w:cs="Arial"/>
        </w:rPr>
      </w:pPr>
    </w:p>
    <w:sectPr w:rsidR="00A77B3E" w:rsidRPr="00C93F68" w:rsidSect="001F7736">
      <w:headerReference w:type="even" r:id="rId7"/>
      <w:headerReference w:type="default" r:id="rId8"/>
      <w:footerReference w:type="even" r:id="rId9"/>
      <w:footerReference w:type="default" r:id="rId10"/>
      <w:headerReference w:type="first" r:id="rId11"/>
      <w:footerReference w:type="first" r:id="rId12"/>
      <w:pgSz w:w="12240" w:h="15840"/>
      <w:pgMar w:top="1440" w:right="864" w:bottom="1440" w:left="1008"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7A30" w14:textId="77777777" w:rsidR="0093744B" w:rsidRDefault="0093744B">
      <w:r>
        <w:separator/>
      </w:r>
    </w:p>
  </w:endnote>
  <w:endnote w:type="continuationSeparator" w:id="0">
    <w:p w14:paraId="746F06AB" w14:textId="77777777" w:rsidR="0093744B" w:rsidRDefault="00937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DA39" w14:textId="77777777" w:rsidR="00F06405" w:rsidRDefault="00F064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1DED" w14:textId="77777777" w:rsidR="00F06405" w:rsidRDefault="00F064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5AB0" w14:textId="77777777" w:rsidR="00F06405" w:rsidRDefault="00F06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85F45" w14:textId="77777777" w:rsidR="0093744B" w:rsidRDefault="0093744B">
      <w:r>
        <w:separator/>
      </w:r>
    </w:p>
  </w:footnote>
  <w:footnote w:type="continuationSeparator" w:id="0">
    <w:p w14:paraId="507048EC" w14:textId="77777777" w:rsidR="0093744B" w:rsidRDefault="00937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5E5F" w14:textId="77777777" w:rsidR="00F06405" w:rsidRDefault="00F064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double" w:sz="4" w:space="0" w:color="auto"/>
      </w:tblBorders>
      <w:tblLayout w:type="fixed"/>
      <w:tblLook w:val="01E0" w:firstRow="1" w:lastRow="1" w:firstColumn="1" w:lastColumn="1" w:noHBand="0" w:noVBand="0"/>
    </w:tblPr>
    <w:tblGrid>
      <w:gridCol w:w="3451"/>
      <w:gridCol w:w="6438"/>
    </w:tblGrid>
    <w:tr w:rsidR="003247ED" w:rsidRPr="00BC57BD" w14:paraId="7C377D46" w14:textId="77777777" w:rsidTr="00A75EBE">
      <w:trPr>
        <w:trHeight w:val="1421"/>
      </w:trPr>
      <w:tc>
        <w:tcPr>
          <w:tcW w:w="2660" w:type="dxa"/>
          <w:vAlign w:val="center"/>
        </w:tcPr>
        <w:tbl>
          <w:tblP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3247ED" w:rsidRPr="00095E49" w14:paraId="7C377D37" w14:textId="77777777" w:rsidTr="00A75EBE">
            <w:tc>
              <w:tcPr>
                <w:tcW w:w="993" w:type="dxa"/>
              </w:tcPr>
              <w:p w14:paraId="7C377D35" w14:textId="77777777" w:rsidR="003247ED" w:rsidRPr="001F7736" w:rsidRDefault="003247ED" w:rsidP="003247ED">
                <w:pPr>
                  <w:pStyle w:val="Header"/>
                  <w:jc w:val="center"/>
                  <w:rPr>
                    <w:rFonts w:ascii="Arial" w:hAnsi="Arial" w:cs="Arial"/>
                    <w:iCs/>
                    <w:sz w:val="16"/>
                    <w:szCs w:val="16"/>
                  </w:rPr>
                </w:pPr>
                <w:r w:rsidRPr="001F7736">
                  <w:rPr>
                    <w:rFonts w:ascii="Arial" w:hAnsi="Arial" w:cs="Arial"/>
                    <w:iCs/>
                    <w:sz w:val="16"/>
                    <w:szCs w:val="16"/>
                  </w:rPr>
                  <w:t>Reference</w:t>
                </w:r>
              </w:p>
            </w:tc>
            <w:tc>
              <w:tcPr>
                <w:tcW w:w="1412" w:type="dxa"/>
              </w:tcPr>
              <w:p w14:paraId="7C377D36" w14:textId="77777777" w:rsidR="003247ED" w:rsidRPr="00095E49" w:rsidRDefault="003247ED" w:rsidP="003247ED">
                <w:pPr>
                  <w:pStyle w:val="Header"/>
                  <w:jc w:val="center"/>
                  <w:rPr>
                    <w:rFonts w:ascii="Arial" w:hAnsi="Arial" w:cs="Arial"/>
                    <w:sz w:val="16"/>
                    <w:szCs w:val="16"/>
                  </w:rPr>
                </w:pPr>
                <w:r>
                  <w:rPr>
                    <w:rFonts w:ascii="Arial" w:hAnsi="Arial" w:cs="Arial"/>
                    <w:sz w:val="16"/>
                    <w:szCs w:val="16"/>
                  </w:rPr>
                  <w:t>SF 13</w:t>
                </w:r>
              </w:p>
            </w:tc>
          </w:tr>
          <w:tr w:rsidR="003247ED" w:rsidRPr="00095E49" w14:paraId="7C377D3A" w14:textId="77777777" w:rsidTr="00A75EBE">
            <w:tc>
              <w:tcPr>
                <w:tcW w:w="993" w:type="dxa"/>
              </w:tcPr>
              <w:p w14:paraId="7C377D38" w14:textId="77777777" w:rsidR="003247ED" w:rsidRPr="001F7736" w:rsidRDefault="003247ED" w:rsidP="003247ED">
                <w:pPr>
                  <w:pStyle w:val="Header"/>
                  <w:jc w:val="center"/>
                  <w:rPr>
                    <w:rFonts w:ascii="Arial" w:hAnsi="Arial" w:cs="Arial"/>
                    <w:iCs/>
                    <w:sz w:val="16"/>
                    <w:szCs w:val="16"/>
                  </w:rPr>
                </w:pPr>
                <w:r w:rsidRPr="001F7736">
                  <w:rPr>
                    <w:rFonts w:ascii="Arial" w:hAnsi="Arial" w:cs="Arial"/>
                    <w:iCs/>
                    <w:sz w:val="16"/>
                    <w:szCs w:val="16"/>
                  </w:rPr>
                  <w:t>Version</w:t>
                </w:r>
              </w:p>
            </w:tc>
            <w:tc>
              <w:tcPr>
                <w:tcW w:w="1412" w:type="dxa"/>
              </w:tcPr>
              <w:p w14:paraId="7C377D39" w14:textId="77777777" w:rsidR="003247ED" w:rsidRPr="00095E49" w:rsidRDefault="003247ED" w:rsidP="003247ED">
                <w:pPr>
                  <w:pStyle w:val="Header"/>
                  <w:jc w:val="center"/>
                  <w:rPr>
                    <w:rFonts w:ascii="Arial" w:hAnsi="Arial" w:cs="Arial"/>
                    <w:sz w:val="16"/>
                    <w:szCs w:val="16"/>
                  </w:rPr>
                </w:pPr>
                <w:r w:rsidRPr="00095E49">
                  <w:rPr>
                    <w:rFonts w:ascii="Arial" w:hAnsi="Arial" w:cs="Arial"/>
                    <w:sz w:val="16"/>
                    <w:szCs w:val="16"/>
                  </w:rPr>
                  <w:t>1.0</w:t>
                </w:r>
              </w:p>
            </w:tc>
          </w:tr>
          <w:tr w:rsidR="003247ED" w:rsidRPr="00095E49" w14:paraId="7C377D3D" w14:textId="77777777" w:rsidTr="00A75EBE">
            <w:trPr>
              <w:trHeight w:val="70"/>
            </w:trPr>
            <w:tc>
              <w:tcPr>
                <w:tcW w:w="993" w:type="dxa"/>
              </w:tcPr>
              <w:p w14:paraId="7C377D3B" w14:textId="77777777" w:rsidR="003247ED" w:rsidRPr="001F7736" w:rsidRDefault="003247ED" w:rsidP="003247ED">
                <w:pPr>
                  <w:pStyle w:val="Header"/>
                  <w:jc w:val="center"/>
                  <w:rPr>
                    <w:rFonts w:ascii="Arial" w:hAnsi="Arial" w:cs="Arial"/>
                    <w:iCs/>
                    <w:sz w:val="16"/>
                    <w:szCs w:val="16"/>
                  </w:rPr>
                </w:pPr>
                <w:r w:rsidRPr="001F7736">
                  <w:rPr>
                    <w:rFonts w:ascii="Arial" w:hAnsi="Arial" w:cs="Arial"/>
                    <w:iCs/>
                    <w:sz w:val="16"/>
                    <w:szCs w:val="16"/>
                  </w:rPr>
                  <w:t>Issue Date</w:t>
                </w:r>
              </w:p>
            </w:tc>
            <w:tc>
              <w:tcPr>
                <w:tcW w:w="1412" w:type="dxa"/>
              </w:tcPr>
              <w:p w14:paraId="7C377D3C" w14:textId="116CD924" w:rsidR="003247ED" w:rsidRPr="00095E49" w:rsidRDefault="00B22E24" w:rsidP="003247ED">
                <w:pPr>
                  <w:pStyle w:val="Header"/>
                  <w:jc w:val="center"/>
                  <w:rPr>
                    <w:rFonts w:ascii="Arial" w:hAnsi="Arial" w:cs="Arial"/>
                    <w:sz w:val="16"/>
                    <w:szCs w:val="16"/>
                  </w:rPr>
                </w:pPr>
                <w:r>
                  <w:rPr>
                    <w:rFonts w:ascii="Arial" w:hAnsi="Arial" w:cs="Arial"/>
                    <w:sz w:val="16"/>
                    <w:szCs w:val="16"/>
                  </w:rPr>
                  <w:t>10/02/2026</w:t>
                </w:r>
              </w:p>
            </w:tc>
          </w:tr>
          <w:tr w:rsidR="003247ED" w:rsidRPr="00095E49" w14:paraId="7C377D40" w14:textId="77777777" w:rsidTr="00A75EBE">
            <w:tc>
              <w:tcPr>
                <w:tcW w:w="993" w:type="dxa"/>
                <w:tcBorders>
                  <w:bottom w:val="single" w:sz="4" w:space="0" w:color="auto"/>
                </w:tcBorders>
              </w:tcPr>
              <w:p w14:paraId="7C377D3E" w14:textId="77777777" w:rsidR="003247ED" w:rsidRPr="001F7736" w:rsidRDefault="003247ED" w:rsidP="003247ED">
                <w:pPr>
                  <w:pStyle w:val="Header"/>
                  <w:jc w:val="center"/>
                  <w:rPr>
                    <w:rFonts w:ascii="Arial" w:hAnsi="Arial" w:cs="Arial"/>
                    <w:iCs/>
                    <w:sz w:val="16"/>
                    <w:szCs w:val="16"/>
                  </w:rPr>
                </w:pPr>
                <w:r w:rsidRPr="001F7736">
                  <w:rPr>
                    <w:rFonts w:ascii="Arial" w:hAnsi="Arial" w:cs="Arial"/>
                    <w:iCs/>
                    <w:sz w:val="16"/>
                    <w:szCs w:val="16"/>
                  </w:rPr>
                  <w:t>Approved</w:t>
                </w:r>
              </w:p>
            </w:tc>
            <w:tc>
              <w:tcPr>
                <w:tcW w:w="1412" w:type="dxa"/>
                <w:tcBorders>
                  <w:bottom w:val="single" w:sz="4" w:space="0" w:color="auto"/>
                </w:tcBorders>
              </w:tcPr>
              <w:p w14:paraId="7C377D3F" w14:textId="77777777" w:rsidR="003247ED" w:rsidRPr="00095E49" w:rsidRDefault="003247ED" w:rsidP="003247ED">
                <w:pPr>
                  <w:pStyle w:val="Header"/>
                  <w:jc w:val="center"/>
                  <w:rPr>
                    <w:rFonts w:ascii="Arial" w:hAnsi="Arial" w:cs="Arial"/>
                    <w:sz w:val="16"/>
                    <w:szCs w:val="16"/>
                  </w:rPr>
                </w:pPr>
                <w:r w:rsidRPr="00095E49">
                  <w:rPr>
                    <w:rFonts w:ascii="Arial" w:hAnsi="Arial" w:cs="Arial"/>
                    <w:sz w:val="16"/>
                    <w:szCs w:val="16"/>
                  </w:rPr>
                  <w:t>MD</w:t>
                </w:r>
              </w:p>
            </w:tc>
          </w:tr>
        </w:tbl>
        <w:p w14:paraId="7C377D41" w14:textId="77777777" w:rsidR="003247ED" w:rsidRPr="00095E49" w:rsidRDefault="003247ED" w:rsidP="003247ED">
          <w:pPr>
            <w:pStyle w:val="Header"/>
            <w:jc w:val="center"/>
            <w:rPr>
              <w:rFonts w:ascii="Arial" w:hAnsi="Arial" w:cs="Arial"/>
              <w:i/>
            </w:rPr>
          </w:pPr>
        </w:p>
      </w:tc>
      <w:tc>
        <w:tcPr>
          <w:tcW w:w="4962" w:type="dxa"/>
        </w:tcPr>
        <w:p w14:paraId="7C377D42" w14:textId="77777777" w:rsidR="003247ED" w:rsidRDefault="003247ED" w:rsidP="003247ED">
          <w:pPr>
            <w:tabs>
              <w:tab w:val="center" w:pos="4253"/>
              <w:tab w:val="left" w:pos="8392"/>
            </w:tabs>
            <w:ind w:left="459" w:right="298"/>
            <w:jc w:val="center"/>
            <w:rPr>
              <w:rFonts w:ascii="Arial" w:hAnsi="Arial" w:cs="Arial"/>
              <w:b/>
            </w:rPr>
          </w:pPr>
        </w:p>
        <w:p w14:paraId="7C377D43" w14:textId="233CF94F" w:rsidR="002E0917" w:rsidRDefault="00B22E24" w:rsidP="002E0917">
          <w:pPr>
            <w:tabs>
              <w:tab w:val="center" w:pos="4253"/>
              <w:tab w:val="left" w:pos="8392"/>
            </w:tabs>
            <w:ind w:right="298"/>
            <w:rPr>
              <w:rFonts w:ascii="Arial" w:hAnsi="Arial" w:cs="Arial"/>
              <w:b/>
              <w:sz w:val="28"/>
              <w:szCs w:val="28"/>
            </w:rPr>
          </w:pPr>
          <w:r>
            <w:rPr>
              <w:rFonts w:ascii="Arial" w:hAnsi="Arial" w:cs="Arial"/>
              <w:b/>
              <w:sz w:val="28"/>
              <w:szCs w:val="28"/>
            </w:rPr>
            <w:t>CSTM SERVICES LTD</w:t>
          </w:r>
        </w:p>
        <w:p w14:paraId="7C377D44" w14:textId="77777777" w:rsidR="002E0917" w:rsidRPr="002E0917" w:rsidRDefault="002E0917" w:rsidP="002E0917">
          <w:pPr>
            <w:tabs>
              <w:tab w:val="center" w:pos="4253"/>
              <w:tab w:val="left" w:pos="8392"/>
            </w:tabs>
            <w:ind w:right="298"/>
            <w:rPr>
              <w:rFonts w:ascii="Arial" w:hAnsi="Arial" w:cs="Arial"/>
              <w:sz w:val="28"/>
              <w:szCs w:val="28"/>
            </w:rPr>
          </w:pPr>
          <w:r w:rsidRPr="002E0917">
            <w:rPr>
              <w:rFonts w:ascii="Arial" w:eastAsia="Times" w:hAnsi="Arial" w:cs="Arial"/>
              <w:color w:val="000000"/>
            </w:rPr>
            <w:t>EMPLOYMENT CONTRACT</w:t>
          </w:r>
        </w:p>
        <w:p w14:paraId="7C377D45" w14:textId="77777777" w:rsidR="003247ED" w:rsidRPr="00BC57BD" w:rsidRDefault="003247ED" w:rsidP="003247ED">
          <w:pPr>
            <w:pStyle w:val="Header"/>
            <w:rPr>
              <w:rFonts w:ascii="Arial" w:hAnsi="Arial" w:cs="Arial"/>
              <w:bCs/>
              <w:i/>
            </w:rPr>
          </w:pPr>
        </w:p>
      </w:tc>
    </w:tr>
  </w:tbl>
  <w:p w14:paraId="7C377D47" w14:textId="77777777" w:rsidR="003247ED" w:rsidRDefault="003247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8DFE" w14:textId="77777777" w:rsidR="00F06405" w:rsidRDefault="00F06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bullet"/>
      <w:lvlText w:val=""/>
      <w:lvlJc w:val="left"/>
      <w:pPr>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hybridMultilevel"/>
    <w:tmpl w:val="00000008"/>
    <w:lvl w:ilvl="0" w:tplc="21F893D4">
      <w:start w:val="1"/>
      <w:numFmt w:val="bullet"/>
      <w:lvlText w:val=""/>
      <w:lvlJc w:val="left"/>
      <w:pPr>
        <w:tabs>
          <w:tab w:val="num" w:pos="720"/>
        </w:tabs>
        <w:ind w:left="720" w:hanging="360"/>
      </w:pPr>
      <w:rPr>
        <w:rFonts w:ascii="Symbol" w:hAnsi="Symbol"/>
      </w:rPr>
    </w:lvl>
    <w:lvl w:ilvl="1" w:tplc="A5AC23E4">
      <w:start w:val="1"/>
      <w:numFmt w:val="bullet"/>
      <w:lvlText w:val=""/>
      <w:lvlJc w:val="left"/>
      <w:pPr>
        <w:ind w:left="1440" w:hanging="360"/>
      </w:pPr>
      <w:rPr>
        <w:rFonts w:ascii="Symbol" w:hAnsi="Symbol"/>
      </w:rPr>
    </w:lvl>
    <w:lvl w:ilvl="2" w:tplc="57F6FD66">
      <w:start w:val="1"/>
      <w:numFmt w:val="bullet"/>
      <w:lvlText w:val=""/>
      <w:lvlJc w:val="left"/>
      <w:pPr>
        <w:tabs>
          <w:tab w:val="num" w:pos="2160"/>
        </w:tabs>
        <w:ind w:left="2160" w:hanging="360"/>
      </w:pPr>
      <w:rPr>
        <w:rFonts w:ascii="Wingdings" w:hAnsi="Wingdings"/>
      </w:rPr>
    </w:lvl>
    <w:lvl w:ilvl="3" w:tplc="D7BE3360">
      <w:start w:val="1"/>
      <w:numFmt w:val="bullet"/>
      <w:lvlText w:val=""/>
      <w:lvlJc w:val="left"/>
      <w:pPr>
        <w:tabs>
          <w:tab w:val="num" w:pos="2880"/>
        </w:tabs>
        <w:ind w:left="2880" w:hanging="360"/>
      </w:pPr>
      <w:rPr>
        <w:rFonts w:ascii="Symbol" w:hAnsi="Symbol"/>
      </w:rPr>
    </w:lvl>
    <w:lvl w:ilvl="4" w:tplc="44C6C9EC">
      <w:start w:val="1"/>
      <w:numFmt w:val="bullet"/>
      <w:lvlText w:val="o"/>
      <w:lvlJc w:val="left"/>
      <w:pPr>
        <w:tabs>
          <w:tab w:val="num" w:pos="3600"/>
        </w:tabs>
        <w:ind w:left="3600" w:hanging="360"/>
      </w:pPr>
      <w:rPr>
        <w:rFonts w:ascii="Courier New" w:hAnsi="Courier New"/>
      </w:rPr>
    </w:lvl>
    <w:lvl w:ilvl="5" w:tplc="E620FE0E">
      <w:start w:val="1"/>
      <w:numFmt w:val="bullet"/>
      <w:lvlText w:val=""/>
      <w:lvlJc w:val="left"/>
      <w:pPr>
        <w:tabs>
          <w:tab w:val="num" w:pos="4320"/>
        </w:tabs>
        <w:ind w:left="4320" w:hanging="360"/>
      </w:pPr>
      <w:rPr>
        <w:rFonts w:ascii="Wingdings" w:hAnsi="Wingdings"/>
      </w:rPr>
    </w:lvl>
    <w:lvl w:ilvl="6" w:tplc="10A4CFBE">
      <w:start w:val="1"/>
      <w:numFmt w:val="bullet"/>
      <w:lvlText w:val=""/>
      <w:lvlJc w:val="left"/>
      <w:pPr>
        <w:tabs>
          <w:tab w:val="num" w:pos="5040"/>
        </w:tabs>
        <w:ind w:left="5040" w:hanging="360"/>
      </w:pPr>
      <w:rPr>
        <w:rFonts w:ascii="Symbol" w:hAnsi="Symbol"/>
      </w:rPr>
    </w:lvl>
    <w:lvl w:ilvl="7" w:tplc="65FE3196">
      <w:start w:val="1"/>
      <w:numFmt w:val="bullet"/>
      <w:lvlText w:val="o"/>
      <w:lvlJc w:val="left"/>
      <w:pPr>
        <w:tabs>
          <w:tab w:val="num" w:pos="5760"/>
        </w:tabs>
        <w:ind w:left="5760" w:hanging="360"/>
      </w:pPr>
      <w:rPr>
        <w:rFonts w:ascii="Courier New" w:hAnsi="Courier New"/>
      </w:rPr>
    </w:lvl>
    <w:lvl w:ilvl="8" w:tplc="BF0E253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multilevel"/>
    <w:tmpl w:val="00000009"/>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7E57D27"/>
    <w:multiLevelType w:val="multilevel"/>
    <w:tmpl w:val="4E96444A"/>
    <w:lvl w:ilvl="0">
      <w:start w:val="19"/>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7E5274BC"/>
    <w:multiLevelType w:val="multilevel"/>
    <w:tmpl w:val="5622B054"/>
    <w:lvl w:ilvl="0">
      <w:start w:val="12"/>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891621118">
    <w:abstractNumId w:val="0"/>
  </w:num>
  <w:num w:numId="2" w16cid:durableId="822237626">
    <w:abstractNumId w:val="1"/>
  </w:num>
  <w:num w:numId="3" w16cid:durableId="593127480">
    <w:abstractNumId w:val="2"/>
  </w:num>
  <w:num w:numId="4" w16cid:durableId="1690058533">
    <w:abstractNumId w:val="3"/>
  </w:num>
  <w:num w:numId="5" w16cid:durableId="248392915">
    <w:abstractNumId w:val="4"/>
  </w:num>
  <w:num w:numId="6" w16cid:durableId="858423230">
    <w:abstractNumId w:val="5"/>
  </w:num>
  <w:num w:numId="7" w16cid:durableId="559899524">
    <w:abstractNumId w:val="6"/>
  </w:num>
  <w:num w:numId="8" w16cid:durableId="2081322260">
    <w:abstractNumId w:val="7"/>
  </w:num>
  <w:num w:numId="9" w16cid:durableId="364447044">
    <w:abstractNumId w:val="8"/>
  </w:num>
  <w:num w:numId="10" w16cid:durableId="885411064">
    <w:abstractNumId w:val="9"/>
  </w:num>
  <w:num w:numId="11" w16cid:durableId="611864153">
    <w:abstractNumId w:val="10"/>
  </w:num>
  <w:num w:numId="12" w16cid:durableId="11802684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47D8"/>
    <w:rsid w:val="000A4D92"/>
    <w:rsid w:val="000C4315"/>
    <w:rsid w:val="001D7813"/>
    <w:rsid w:val="001E0437"/>
    <w:rsid w:val="001F7736"/>
    <w:rsid w:val="00226C0A"/>
    <w:rsid w:val="002D4C69"/>
    <w:rsid w:val="002E0917"/>
    <w:rsid w:val="003247ED"/>
    <w:rsid w:val="00365D3B"/>
    <w:rsid w:val="00396AFF"/>
    <w:rsid w:val="003B7DCF"/>
    <w:rsid w:val="004B057E"/>
    <w:rsid w:val="00550453"/>
    <w:rsid w:val="006E53DB"/>
    <w:rsid w:val="006F2108"/>
    <w:rsid w:val="0093744B"/>
    <w:rsid w:val="009773F9"/>
    <w:rsid w:val="009E3D2B"/>
    <w:rsid w:val="00A77B3E"/>
    <w:rsid w:val="00B22E24"/>
    <w:rsid w:val="00B261E3"/>
    <w:rsid w:val="00B737F2"/>
    <w:rsid w:val="00B85E3F"/>
    <w:rsid w:val="00C93F68"/>
    <w:rsid w:val="00CA221B"/>
    <w:rsid w:val="00CD2B54"/>
    <w:rsid w:val="00CD6D85"/>
    <w:rsid w:val="00E11F02"/>
    <w:rsid w:val="00E6621B"/>
    <w:rsid w:val="00F06405"/>
    <w:rsid w:val="00FC405E"/>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77C66"/>
  <w15:chartTrackingRefBased/>
  <w15:docId w15:val="{FBF1E24B-F640-AD4C-8680-7AFD5ADC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autoRedefine/>
    <w:qFormat/>
    <w:rsid w:val="00FC405E"/>
    <w:pPr>
      <w:keepNext/>
      <w:outlineLvl w:val="0"/>
    </w:pPr>
    <w:rPr>
      <w:rFonts w:ascii="Verdana" w:hAnsi="Verdana" w:cs="Arial"/>
      <w:b/>
      <w:bCs/>
      <w:caps/>
      <w:color w:val="17365D"/>
      <w:kern w:val="32"/>
      <w:sz w:val="20"/>
      <w:szCs w:val="32"/>
    </w:rPr>
  </w:style>
  <w:style w:type="paragraph" w:styleId="Heading3">
    <w:name w:val="heading 3"/>
    <w:basedOn w:val="Normal"/>
    <w:next w:val="Normal"/>
    <w:link w:val="Heading3Char"/>
    <w:autoRedefine/>
    <w:qFormat/>
    <w:rsid w:val="00FC405E"/>
    <w:pPr>
      <w:jc w:val="center"/>
      <w:outlineLvl w:val="2"/>
    </w:pPr>
    <w:rPr>
      <w:rFonts w:ascii="Verdana" w:hAnsi="Verdana" w:cs="Arial"/>
      <w:b/>
      <w:color w:val="17365D"/>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putPage">
    <w:name w:val="outputPage"/>
    <w:basedOn w:val="Normal"/>
    <w:pPr>
      <w:pBdr>
        <w:top w:val="none" w:sz="0" w:space="2" w:color="auto"/>
        <w:left w:val="none" w:sz="0" w:space="2" w:color="auto"/>
        <w:bottom w:val="none" w:sz="0" w:space="2" w:color="auto"/>
        <w:right w:val="none" w:sz="0" w:space="2" w:color="auto"/>
      </w:pBdr>
    </w:pPr>
    <w:rPr>
      <w:color w:val="000000"/>
    </w:rPr>
  </w:style>
  <w:style w:type="paragraph" w:customStyle="1" w:styleId="outputPageli">
    <w:name w:val="outputPage_li"/>
    <w:basedOn w:val="Normal"/>
  </w:style>
  <w:style w:type="paragraph" w:customStyle="1" w:styleId="outputPagelili">
    <w:name w:val="outputPage_li_li"/>
    <w:basedOn w:val="Normal"/>
  </w:style>
  <w:style w:type="paragraph" w:customStyle="1" w:styleId="outputPageliolli">
    <w:name w:val="outputPage_li_ol_li"/>
    <w:basedOn w:val="Normal"/>
  </w:style>
  <w:style w:type="paragraph" w:customStyle="1" w:styleId="bodytdpnth-child1">
    <w:name w:val="body_td &gt; p_nth-child(1)"/>
    <w:basedOn w:val="Normal"/>
  </w:style>
  <w:style w:type="table" w:customStyle="1" w:styleId="outputPagelilitablenewwidth">
    <w:name w:val="outputPage_li_li_table_newwidth"/>
    <w:basedOn w:val="TableNormal"/>
    <w:tblPr/>
  </w:style>
  <w:style w:type="paragraph" w:customStyle="1" w:styleId="lh">
    <w:name w:val="lh"/>
    <w:basedOn w:val="Normal"/>
  </w:style>
  <w:style w:type="paragraph" w:styleId="Header">
    <w:name w:val="header"/>
    <w:basedOn w:val="Normal"/>
    <w:link w:val="HeaderChar"/>
    <w:rsid w:val="003247ED"/>
    <w:pPr>
      <w:tabs>
        <w:tab w:val="center" w:pos="4513"/>
        <w:tab w:val="right" w:pos="9026"/>
      </w:tabs>
    </w:pPr>
  </w:style>
  <w:style w:type="character" w:customStyle="1" w:styleId="HeaderChar">
    <w:name w:val="Header Char"/>
    <w:basedOn w:val="DefaultParagraphFont"/>
    <w:link w:val="Header"/>
    <w:rsid w:val="003247ED"/>
    <w:rPr>
      <w:sz w:val="24"/>
      <w:szCs w:val="24"/>
    </w:rPr>
  </w:style>
  <w:style w:type="paragraph" w:styleId="Footer">
    <w:name w:val="footer"/>
    <w:basedOn w:val="Normal"/>
    <w:link w:val="FooterChar"/>
    <w:rsid w:val="003247ED"/>
    <w:pPr>
      <w:tabs>
        <w:tab w:val="center" w:pos="4513"/>
        <w:tab w:val="right" w:pos="9026"/>
      </w:tabs>
    </w:pPr>
  </w:style>
  <w:style w:type="character" w:customStyle="1" w:styleId="FooterChar">
    <w:name w:val="Footer Char"/>
    <w:basedOn w:val="DefaultParagraphFont"/>
    <w:link w:val="Footer"/>
    <w:rsid w:val="003247ED"/>
    <w:rPr>
      <w:sz w:val="24"/>
      <w:szCs w:val="24"/>
    </w:rPr>
  </w:style>
  <w:style w:type="character" w:customStyle="1" w:styleId="Heading1Char">
    <w:name w:val="Heading 1 Char"/>
    <w:basedOn w:val="DefaultParagraphFont"/>
    <w:link w:val="Heading1"/>
    <w:rsid w:val="00FC405E"/>
    <w:rPr>
      <w:rFonts w:ascii="Verdana" w:hAnsi="Verdana" w:cs="Arial"/>
      <w:b/>
      <w:bCs/>
      <w:caps/>
      <w:color w:val="17365D"/>
      <w:kern w:val="32"/>
      <w:szCs w:val="32"/>
    </w:rPr>
  </w:style>
  <w:style w:type="character" w:customStyle="1" w:styleId="Heading3Char">
    <w:name w:val="Heading 3 Char"/>
    <w:basedOn w:val="DefaultParagraphFont"/>
    <w:link w:val="Heading3"/>
    <w:rsid w:val="00FC405E"/>
    <w:rPr>
      <w:rFonts w:ascii="Verdana" w:hAnsi="Verdana" w:cs="Arial"/>
      <w:b/>
      <w:color w:val="17365D"/>
      <w:sz w:val="28"/>
    </w:rPr>
  </w:style>
  <w:style w:type="character" w:styleId="IntenseEmphasis">
    <w:name w:val="Intense Emphasis"/>
    <w:uiPriority w:val="21"/>
    <w:qFormat/>
    <w:rsid w:val="00FC405E"/>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17</Pages>
  <Words>5278</Words>
  <Characters>30086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Willetts</dc:creator>
  <cp:keywords/>
  <dc:description>This document was created by CAW Consultancy Business Solutions Ltd, providing this to a third party organisation for their use is a breach of the agreement between the “client” who has purchased it and CAW Consultancy Business Solutions Ltd
www.cawconsultancy.co.uk</dc:description>
  <cp:lastModifiedBy>Mateusz Prokopczuk</cp:lastModifiedBy>
  <cp:revision>6</cp:revision>
  <cp:lastPrinted>1900-01-01T00:00:00Z</cp:lastPrinted>
  <dcterms:created xsi:type="dcterms:W3CDTF">2020-08-26T15:50:00Z</dcterms:created>
  <dcterms:modified xsi:type="dcterms:W3CDTF">2026-02-10T18:39:00Z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719ca5-c519-46b4-8a8f-cdedbbc89dc1_Enabled">
    <vt:lpwstr>true</vt:lpwstr>
  </property>
  <property fmtid="{D5CDD505-2E9C-101B-9397-08002B2CF9AE}" pid="3" name="MSIP_Label_84719ca5-c519-46b4-8a8f-cdedbbc89dc1_SetDate">
    <vt:lpwstr>2025-04-02T11:54:06Z</vt:lpwstr>
  </property>
  <property fmtid="{D5CDD505-2E9C-101B-9397-08002B2CF9AE}" pid="4" name="MSIP_Label_84719ca5-c519-46b4-8a8f-cdedbbc89dc1_Method">
    <vt:lpwstr>Standard</vt:lpwstr>
  </property>
  <property fmtid="{D5CDD505-2E9C-101B-9397-08002B2CF9AE}" pid="5" name="MSIP_Label_84719ca5-c519-46b4-8a8f-cdedbbc89dc1_Name">
    <vt:lpwstr>defa4170-0d19-0005-0004-bc88714345d2</vt:lpwstr>
  </property>
  <property fmtid="{D5CDD505-2E9C-101B-9397-08002B2CF9AE}" pid="6" name="MSIP_Label_84719ca5-c519-46b4-8a8f-cdedbbc89dc1_SiteId">
    <vt:lpwstr>3b153900-262a-4279-ace7-68a8902966e6</vt:lpwstr>
  </property>
  <property fmtid="{D5CDD505-2E9C-101B-9397-08002B2CF9AE}" pid="7" name="MSIP_Label_84719ca5-c519-46b4-8a8f-cdedbbc89dc1_ActionId">
    <vt:lpwstr>8e80df52-8964-4652-a0ed-55091741190c</vt:lpwstr>
  </property>
  <property fmtid="{D5CDD505-2E9C-101B-9397-08002B2CF9AE}" pid="8" name="MSIP_Label_84719ca5-c519-46b4-8a8f-cdedbbc89dc1_ContentBits">
    <vt:lpwstr>0</vt:lpwstr>
  </property>
  <property fmtid="{D5CDD505-2E9C-101B-9397-08002B2CF9AE}" pid="9" name="MSIP_Label_84719ca5-c519-46b4-8a8f-cdedbbc89dc1_Tag">
    <vt:lpwstr>50, 3, 0, 1</vt:lpwstr>
  </property>
</Properties>
</file>